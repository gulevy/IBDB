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1BDB" w:rsidRDefault="00841BDB" w:rsidP="003C1561">
      <w:pPr>
        <w:bidi/>
        <w:spacing w:line="360" w:lineRule="auto"/>
        <w:rPr>
          <w:rFonts w:cs="David" w:hint="cs"/>
          <w:sz w:val="24"/>
          <w:szCs w:val="24"/>
          <w:u w:val="single"/>
          <w:rtl/>
          <w:lang w:bidi="he-IL"/>
        </w:rPr>
      </w:pPr>
    </w:p>
    <w:p w:rsidR="0087572C" w:rsidRDefault="0087572C" w:rsidP="003C1561">
      <w:pPr>
        <w:bidi/>
        <w:spacing w:line="360" w:lineRule="auto"/>
        <w:rPr>
          <w:rFonts w:cs="David"/>
          <w:sz w:val="24"/>
          <w:szCs w:val="24"/>
          <w:u w:val="single"/>
          <w:rtl/>
        </w:rPr>
      </w:pPr>
    </w:p>
    <w:p w:rsidR="0087572C" w:rsidRDefault="0087572C" w:rsidP="003C1561">
      <w:pPr>
        <w:bidi/>
        <w:spacing w:line="360" w:lineRule="auto"/>
        <w:rPr>
          <w:rFonts w:cs="David"/>
          <w:sz w:val="24"/>
          <w:szCs w:val="24"/>
          <w:u w:val="single"/>
          <w:rtl/>
        </w:rPr>
      </w:pPr>
    </w:p>
    <w:p w:rsidR="0087572C" w:rsidRDefault="0087572C" w:rsidP="003C1561">
      <w:pPr>
        <w:bidi/>
        <w:spacing w:line="360" w:lineRule="auto"/>
        <w:rPr>
          <w:rFonts w:cs="David"/>
          <w:sz w:val="24"/>
          <w:szCs w:val="24"/>
          <w:u w:val="single"/>
          <w:rtl/>
        </w:rPr>
      </w:pPr>
    </w:p>
    <w:p w:rsidR="0087572C" w:rsidRDefault="0087572C" w:rsidP="003C1561">
      <w:pPr>
        <w:bidi/>
        <w:spacing w:line="360" w:lineRule="auto"/>
        <w:rPr>
          <w:rFonts w:cs="David"/>
          <w:sz w:val="24"/>
          <w:szCs w:val="24"/>
          <w:u w:val="single"/>
          <w:rtl/>
        </w:rPr>
      </w:pPr>
    </w:p>
    <w:p w:rsidR="0087572C" w:rsidRDefault="0087572C" w:rsidP="003C1561">
      <w:pPr>
        <w:bidi/>
        <w:spacing w:line="360" w:lineRule="auto"/>
        <w:rPr>
          <w:rFonts w:cs="David"/>
          <w:sz w:val="24"/>
          <w:szCs w:val="24"/>
          <w:u w:val="single"/>
          <w:rtl/>
        </w:rPr>
      </w:pPr>
    </w:p>
    <w:p w:rsidR="0087572C" w:rsidRDefault="0087572C" w:rsidP="003C1561">
      <w:pPr>
        <w:bidi/>
        <w:spacing w:line="360" w:lineRule="auto"/>
        <w:rPr>
          <w:rFonts w:cs="David"/>
          <w:sz w:val="24"/>
          <w:szCs w:val="24"/>
          <w:u w:val="single"/>
          <w:rtl/>
        </w:rPr>
      </w:pPr>
    </w:p>
    <w:p w:rsidR="0087572C" w:rsidRDefault="0087572C" w:rsidP="003C1561">
      <w:pPr>
        <w:bidi/>
        <w:spacing w:line="360" w:lineRule="auto"/>
        <w:rPr>
          <w:rFonts w:cs="David"/>
          <w:sz w:val="24"/>
          <w:szCs w:val="24"/>
          <w:u w:val="single"/>
          <w:rtl/>
        </w:rPr>
      </w:pPr>
    </w:p>
    <w:p w:rsidR="0087572C" w:rsidRPr="00E9624F" w:rsidRDefault="0087572C" w:rsidP="003C1561">
      <w:pPr>
        <w:bidi/>
        <w:spacing w:line="360" w:lineRule="auto"/>
        <w:rPr>
          <w:rFonts w:cs="David"/>
          <w:sz w:val="24"/>
          <w:szCs w:val="24"/>
          <w:u w:val="single"/>
          <w:rtl/>
        </w:rPr>
      </w:pPr>
    </w:p>
    <w:p w:rsidR="00841BDB" w:rsidRPr="00E9624F" w:rsidRDefault="00841BDB" w:rsidP="003C1561">
      <w:pPr>
        <w:bidi/>
        <w:spacing w:line="360" w:lineRule="auto"/>
        <w:rPr>
          <w:rFonts w:cs="David"/>
          <w:sz w:val="24"/>
          <w:szCs w:val="24"/>
          <w:u w:val="single"/>
          <w:rtl/>
        </w:rPr>
      </w:pPr>
    </w:p>
    <w:p w:rsidR="00841BDB" w:rsidRPr="00E9624F" w:rsidRDefault="00841BDB" w:rsidP="003C1561">
      <w:pPr>
        <w:bidi/>
        <w:spacing w:line="360" w:lineRule="auto"/>
        <w:rPr>
          <w:rFonts w:cs="David"/>
          <w:sz w:val="24"/>
          <w:szCs w:val="24"/>
          <w:u w:val="single"/>
          <w:rtl/>
        </w:rPr>
      </w:pPr>
    </w:p>
    <w:p w:rsidR="00841BDB" w:rsidRDefault="00841BDB" w:rsidP="003C1561">
      <w:pPr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5" w:color="auto"/>
        </w:pBdr>
        <w:bidi/>
        <w:spacing w:line="360" w:lineRule="auto"/>
        <w:rPr>
          <w:rFonts w:cs="David"/>
          <w:sz w:val="48"/>
          <w:szCs w:val="48"/>
          <w:rtl/>
        </w:rPr>
      </w:pPr>
    </w:p>
    <w:p w:rsidR="00841BDB" w:rsidRDefault="00841BDB" w:rsidP="003C1561">
      <w:pPr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5" w:color="auto"/>
        </w:pBdr>
        <w:bidi/>
        <w:spacing w:line="360" w:lineRule="auto"/>
        <w:jc w:val="center"/>
        <w:rPr>
          <w:rFonts w:cs="David"/>
          <w:sz w:val="48"/>
          <w:szCs w:val="48"/>
          <w:rtl/>
        </w:rPr>
      </w:pPr>
      <w:r>
        <w:rPr>
          <w:rFonts w:cs="David" w:hint="cs"/>
          <w:sz w:val="48"/>
          <w:szCs w:val="48"/>
        </w:rPr>
        <w:t>IBDB</w:t>
      </w:r>
      <w:r w:rsidR="00BB3BE5">
        <w:rPr>
          <w:rFonts w:cs="David" w:hint="cs"/>
          <w:sz w:val="48"/>
          <w:szCs w:val="48"/>
          <w:rtl/>
          <w:lang w:bidi="he-IL"/>
        </w:rPr>
        <w:t xml:space="preserve">- </w:t>
      </w:r>
      <w:r>
        <w:rPr>
          <w:rFonts w:cs="David"/>
          <w:sz w:val="48"/>
          <w:szCs w:val="48"/>
        </w:rPr>
        <w:t>Internet Books Database</w:t>
      </w:r>
    </w:p>
    <w:p w:rsidR="00BB3BE5" w:rsidRPr="00BB3BE5" w:rsidRDefault="00BB3BE5" w:rsidP="003C1561">
      <w:pPr>
        <w:pBdr>
          <w:top w:val="double" w:sz="4" w:space="1" w:color="auto"/>
          <w:left w:val="double" w:sz="4" w:space="4" w:color="auto"/>
          <w:bottom w:val="double" w:sz="4" w:space="31" w:color="auto"/>
          <w:right w:val="double" w:sz="4" w:space="5" w:color="auto"/>
        </w:pBdr>
        <w:bidi/>
        <w:spacing w:line="360" w:lineRule="auto"/>
        <w:jc w:val="center"/>
        <w:rPr>
          <w:rFonts w:cs="David"/>
          <w:sz w:val="52"/>
          <w:szCs w:val="52"/>
        </w:rPr>
      </w:pPr>
      <w:r w:rsidRPr="00BB3BE5">
        <w:rPr>
          <w:rFonts w:asciiTheme="minorBidi" w:hAnsiTheme="minorBidi" w:cstheme="minorBidi"/>
          <w:sz w:val="40"/>
          <w:szCs w:val="40"/>
          <w:rtl/>
          <w:lang w:bidi="he-IL"/>
        </w:rPr>
        <w:t>מסמך תיאור המערכת</w:t>
      </w:r>
    </w:p>
    <w:p w:rsidR="00841BDB" w:rsidRPr="00E9624F" w:rsidRDefault="00841BDB" w:rsidP="003C1561">
      <w:pPr>
        <w:bidi/>
        <w:spacing w:line="360" w:lineRule="auto"/>
        <w:jc w:val="center"/>
        <w:rPr>
          <w:rFonts w:cs="David"/>
          <w:sz w:val="24"/>
          <w:szCs w:val="24"/>
          <w:rtl/>
        </w:rPr>
      </w:pPr>
    </w:p>
    <w:p w:rsidR="00841BDB" w:rsidRDefault="00841BDB" w:rsidP="003C1561">
      <w:pPr>
        <w:pStyle w:val="BodyText"/>
        <w:spacing w:line="360" w:lineRule="auto"/>
        <w:jc w:val="center"/>
        <w:rPr>
          <w:rFonts w:cs="David"/>
          <w:sz w:val="28"/>
          <w:szCs w:val="28"/>
          <w:rtl/>
        </w:rPr>
      </w:pPr>
      <w:r>
        <w:rPr>
          <w:rFonts w:cs="David" w:hint="cs"/>
          <w:sz w:val="28"/>
          <w:szCs w:val="28"/>
          <w:rtl/>
        </w:rPr>
        <w:t xml:space="preserve">20503 </w:t>
      </w:r>
      <w:r>
        <w:rPr>
          <w:rFonts w:cs="David"/>
          <w:sz w:val="28"/>
          <w:szCs w:val="28"/>
          <w:rtl/>
        </w:rPr>
        <w:t>–</w:t>
      </w:r>
      <w:r>
        <w:rPr>
          <w:rFonts w:cs="David" w:hint="cs"/>
          <w:sz w:val="28"/>
          <w:szCs w:val="28"/>
          <w:rtl/>
        </w:rPr>
        <w:t xml:space="preserve"> סדנא בתכנות מתקדם בשפת </w:t>
      </w:r>
      <w:r>
        <w:rPr>
          <w:rFonts w:cs="David" w:hint="cs"/>
          <w:sz w:val="28"/>
          <w:szCs w:val="28"/>
        </w:rPr>
        <w:t>JAVA</w:t>
      </w:r>
    </w:p>
    <w:p w:rsidR="0087572C" w:rsidRPr="00E9624F" w:rsidRDefault="0087572C" w:rsidP="003C1561">
      <w:pPr>
        <w:pStyle w:val="BodyText"/>
        <w:spacing w:line="360" w:lineRule="auto"/>
        <w:jc w:val="center"/>
        <w:rPr>
          <w:rFonts w:cs="David"/>
          <w:sz w:val="28"/>
          <w:szCs w:val="28"/>
          <w:rtl/>
        </w:rPr>
      </w:pPr>
      <w:r>
        <w:rPr>
          <w:rFonts w:cs="David" w:hint="cs"/>
          <w:sz w:val="28"/>
          <w:szCs w:val="28"/>
          <w:rtl/>
        </w:rPr>
        <w:t>פרוייקט סיום</w:t>
      </w:r>
    </w:p>
    <w:p w:rsidR="0087572C" w:rsidRDefault="0087572C" w:rsidP="003C1561">
      <w:pPr>
        <w:pStyle w:val="BodyText"/>
        <w:spacing w:line="360" w:lineRule="auto"/>
        <w:jc w:val="center"/>
        <w:rPr>
          <w:rFonts w:cs="David"/>
          <w:sz w:val="28"/>
          <w:szCs w:val="28"/>
          <w:rtl/>
        </w:rPr>
      </w:pPr>
      <w:r>
        <w:rPr>
          <w:rFonts w:cs="David"/>
          <w:sz w:val="28"/>
          <w:szCs w:val="28"/>
          <w:rtl/>
        </w:rPr>
        <w:t>מגיש</w:t>
      </w:r>
      <w:r>
        <w:rPr>
          <w:rFonts w:cs="David" w:hint="cs"/>
          <w:sz w:val="28"/>
          <w:szCs w:val="28"/>
          <w:rtl/>
        </w:rPr>
        <w:t>ים</w:t>
      </w:r>
      <w:r w:rsidR="00841BDB" w:rsidRPr="00E9624F">
        <w:rPr>
          <w:rFonts w:cs="David"/>
          <w:sz w:val="28"/>
          <w:szCs w:val="28"/>
          <w:rtl/>
        </w:rPr>
        <w:t>:</w:t>
      </w:r>
    </w:p>
    <w:p w:rsidR="0087572C" w:rsidRDefault="0087572C" w:rsidP="003C1561">
      <w:pPr>
        <w:pStyle w:val="BodyText"/>
        <w:spacing w:line="360" w:lineRule="auto"/>
        <w:jc w:val="center"/>
        <w:rPr>
          <w:rFonts w:cs="David"/>
          <w:sz w:val="28"/>
          <w:szCs w:val="28"/>
          <w:rtl/>
        </w:rPr>
      </w:pPr>
      <w:r>
        <w:rPr>
          <w:rFonts w:cs="David" w:hint="cs"/>
          <w:sz w:val="28"/>
          <w:szCs w:val="28"/>
          <w:rtl/>
        </w:rPr>
        <w:t xml:space="preserve">גיא לוי, </w:t>
      </w:r>
      <w:r w:rsidR="00C75C50">
        <w:rPr>
          <w:rFonts w:cs="David" w:hint="cs"/>
          <w:sz w:val="28"/>
          <w:szCs w:val="28"/>
          <w:rtl/>
        </w:rPr>
        <w:t>038811253</w:t>
      </w:r>
    </w:p>
    <w:p w:rsidR="00841BDB" w:rsidRPr="00E9624F" w:rsidRDefault="00841BDB" w:rsidP="003C1561">
      <w:pPr>
        <w:pStyle w:val="BodyText"/>
        <w:spacing w:line="360" w:lineRule="auto"/>
        <w:jc w:val="center"/>
        <w:rPr>
          <w:rFonts w:cs="David"/>
          <w:sz w:val="28"/>
          <w:szCs w:val="28"/>
          <w:rtl/>
        </w:rPr>
      </w:pPr>
      <w:r w:rsidRPr="00E9624F">
        <w:rPr>
          <w:rFonts w:cs="David"/>
          <w:sz w:val="28"/>
          <w:szCs w:val="28"/>
          <w:rtl/>
        </w:rPr>
        <w:t>הדר שמעוני, 037100526</w:t>
      </w:r>
    </w:p>
    <w:p w:rsidR="00841BDB" w:rsidRPr="00E9624F" w:rsidRDefault="00841BDB" w:rsidP="003C1561">
      <w:pPr>
        <w:tabs>
          <w:tab w:val="left" w:pos="2381"/>
          <w:tab w:val="center" w:pos="4153"/>
        </w:tabs>
        <w:bidi/>
        <w:spacing w:line="360" w:lineRule="auto"/>
        <w:jc w:val="center"/>
        <w:rPr>
          <w:rFonts w:cs="David"/>
          <w:sz w:val="24"/>
          <w:szCs w:val="24"/>
          <w:lang w:bidi="he-IL"/>
        </w:rPr>
      </w:pPr>
      <w:r w:rsidRPr="00E9624F">
        <w:rPr>
          <w:rFonts w:cs="David"/>
          <w:sz w:val="24"/>
          <w:szCs w:val="24"/>
          <w:rtl/>
          <w:lang w:bidi="he-IL"/>
        </w:rPr>
        <w:t>י</w:t>
      </w:r>
      <w:r w:rsidR="0087572C">
        <w:rPr>
          <w:rFonts w:cs="David" w:hint="cs"/>
          <w:sz w:val="24"/>
          <w:szCs w:val="24"/>
          <w:rtl/>
          <w:lang w:bidi="he-IL"/>
        </w:rPr>
        <w:t>וני</w:t>
      </w:r>
      <w:r w:rsidRPr="00E9624F">
        <w:rPr>
          <w:rFonts w:cs="David"/>
          <w:sz w:val="24"/>
          <w:szCs w:val="24"/>
          <w:rtl/>
        </w:rPr>
        <w:t xml:space="preserve"> 201</w:t>
      </w:r>
      <w:r w:rsidR="0087572C">
        <w:rPr>
          <w:rFonts w:cs="David" w:hint="cs"/>
          <w:sz w:val="24"/>
          <w:szCs w:val="24"/>
          <w:rtl/>
          <w:lang w:bidi="he-IL"/>
        </w:rPr>
        <w:t>6</w:t>
      </w:r>
    </w:p>
    <w:p w:rsidR="00841BDB" w:rsidRPr="00E9624F" w:rsidRDefault="00841BDB" w:rsidP="003C1561">
      <w:pPr>
        <w:bidi/>
        <w:spacing w:line="360" w:lineRule="auto"/>
        <w:rPr>
          <w:rFonts w:cs="David"/>
          <w:b/>
          <w:bCs/>
          <w:sz w:val="24"/>
          <w:szCs w:val="24"/>
          <w:rtl/>
        </w:rPr>
      </w:pPr>
    </w:p>
    <w:p w:rsidR="00841BDB" w:rsidRPr="00E9624F" w:rsidRDefault="00841BDB" w:rsidP="003C1561">
      <w:pPr>
        <w:bidi/>
        <w:spacing w:line="360" w:lineRule="auto"/>
        <w:rPr>
          <w:rFonts w:cs="David"/>
          <w:b/>
          <w:bCs/>
          <w:sz w:val="24"/>
          <w:szCs w:val="24"/>
          <w:rtl/>
        </w:rPr>
      </w:pPr>
    </w:p>
    <w:p w:rsidR="00841BDB" w:rsidRPr="00E9624F" w:rsidRDefault="00841BDB" w:rsidP="003C1561">
      <w:pPr>
        <w:bidi/>
        <w:spacing w:line="360" w:lineRule="auto"/>
        <w:rPr>
          <w:rFonts w:cs="David"/>
          <w:b/>
          <w:bCs/>
          <w:sz w:val="24"/>
          <w:szCs w:val="24"/>
          <w:rtl/>
        </w:rPr>
      </w:pPr>
    </w:p>
    <w:p w:rsidR="00841BDB" w:rsidRPr="00E9624F" w:rsidRDefault="00841BDB" w:rsidP="003C1561">
      <w:pPr>
        <w:bidi/>
        <w:spacing w:line="360" w:lineRule="auto"/>
        <w:rPr>
          <w:rFonts w:cs="David"/>
          <w:b/>
          <w:bCs/>
          <w:sz w:val="24"/>
          <w:szCs w:val="24"/>
          <w:rtl/>
        </w:rPr>
      </w:pPr>
    </w:p>
    <w:p w:rsidR="00841BDB" w:rsidRPr="00E9624F" w:rsidRDefault="00841BDB" w:rsidP="003C1561">
      <w:pPr>
        <w:bidi/>
        <w:spacing w:line="360" w:lineRule="auto"/>
        <w:rPr>
          <w:rFonts w:cs="David"/>
          <w:b/>
          <w:bCs/>
          <w:sz w:val="24"/>
          <w:szCs w:val="24"/>
          <w:rtl/>
          <w:lang w:bidi="he-IL"/>
        </w:rPr>
      </w:pPr>
    </w:p>
    <w:p w:rsidR="00841BDB" w:rsidRPr="00E9624F" w:rsidRDefault="00841BDB" w:rsidP="003C1561">
      <w:pPr>
        <w:bidi/>
        <w:spacing w:line="360" w:lineRule="auto"/>
        <w:rPr>
          <w:rFonts w:cs="David"/>
          <w:b/>
          <w:bCs/>
          <w:sz w:val="24"/>
          <w:szCs w:val="24"/>
          <w:rtl/>
        </w:rPr>
      </w:pPr>
    </w:p>
    <w:p w:rsidR="00841BDB" w:rsidRPr="00E9624F" w:rsidRDefault="00841BDB" w:rsidP="003C1561">
      <w:pPr>
        <w:bidi/>
        <w:spacing w:line="360" w:lineRule="auto"/>
        <w:rPr>
          <w:rFonts w:cs="David"/>
          <w:b/>
          <w:bCs/>
          <w:sz w:val="24"/>
          <w:szCs w:val="24"/>
          <w:rtl/>
        </w:rPr>
      </w:pPr>
    </w:p>
    <w:p w:rsidR="00841BDB" w:rsidRPr="00E9624F" w:rsidRDefault="00841BDB" w:rsidP="003C1561">
      <w:pPr>
        <w:bidi/>
        <w:spacing w:line="360" w:lineRule="auto"/>
        <w:rPr>
          <w:rFonts w:cs="David"/>
          <w:b/>
          <w:bCs/>
          <w:sz w:val="24"/>
          <w:szCs w:val="24"/>
          <w:rtl/>
        </w:rPr>
      </w:pPr>
    </w:p>
    <w:p w:rsidR="00841BDB" w:rsidRPr="00E9624F" w:rsidRDefault="00841BDB" w:rsidP="003C1561">
      <w:pPr>
        <w:bidi/>
        <w:spacing w:line="360" w:lineRule="auto"/>
        <w:rPr>
          <w:rFonts w:cs="David"/>
          <w:b/>
          <w:bCs/>
          <w:sz w:val="24"/>
          <w:szCs w:val="24"/>
          <w:rtl/>
        </w:rPr>
      </w:pPr>
    </w:p>
    <w:p w:rsidR="00841BDB" w:rsidRPr="00E9624F" w:rsidRDefault="00841BDB" w:rsidP="003C1561">
      <w:pPr>
        <w:bidi/>
        <w:spacing w:line="360" w:lineRule="auto"/>
        <w:rPr>
          <w:rFonts w:cs="David"/>
          <w:b/>
          <w:bCs/>
          <w:sz w:val="24"/>
          <w:szCs w:val="24"/>
          <w:rtl/>
        </w:rPr>
      </w:pPr>
    </w:p>
    <w:p w:rsidR="004F1402" w:rsidRDefault="004F1402" w:rsidP="003C1561">
      <w:pPr>
        <w:bidi/>
        <w:rPr>
          <w:rFonts w:asciiTheme="minorBidi" w:hAnsiTheme="minorBidi" w:cstheme="minorBidi"/>
          <w:b/>
          <w:bCs/>
          <w:sz w:val="36"/>
          <w:szCs w:val="36"/>
          <w:u w:val="single"/>
          <w:rtl/>
        </w:rPr>
      </w:pPr>
    </w:p>
    <w:p w:rsidR="00841BDB" w:rsidRDefault="00841BDB" w:rsidP="003C1561">
      <w:pPr>
        <w:bidi/>
        <w:rPr>
          <w:rFonts w:asciiTheme="minorBidi" w:hAnsiTheme="minorBidi" w:cstheme="minorBidi"/>
          <w:b/>
          <w:bCs/>
          <w:sz w:val="36"/>
          <w:szCs w:val="36"/>
          <w:u w:val="single"/>
          <w:rtl/>
          <w:lang w:bidi="he-IL"/>
        </w:rPr>
      </w:pPr>
    </w:p>
    <w:p w:rsidR="0087572C" w:rsidRDefault="0087572C" w:rsidP="003C1561">
      <w:pPr>
        <w:bidi/>
        <w:rPr>
          <w:rFonts w:asciiTheme="minorBidi" w:hAnsiTheme="minorBidi" w:cstheme="minorBidi"/>
          <w:b/>
          <w:bCs/>
          <w:sz w:val="36"/>
          <w:szCs w:val="36"/>
          <w:u w:val="single"/>
          <w:rtl/>
          <w:lang w:bidi="he-IL"/>
        </w:rPr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rtl/>
        </w:rPr>
        <w:id w:val="691642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B3BE5" w:rsidRDefault="00BB3BE5" w:rsidP="003C1561">
          <w:pPr>
            <w:pStyle w:val="TOCHeading"/>
            <w:bidi/>
            <w:rPr>
              <w:rtl/>
              <w:lang w:bidi="he-IL"/>
            </w:rPr>
          </w:pPr>
          <w:r>
            <w:rPr>
              <w:rFonts w:hint="cs"/>
              <w:rtl/>
              <w:lang w:bidi="he-IL"/>
            </w:rPr>
            <w:t>תוכן עניינים:</w:t>
          </w:r>
        </w:p>
        <w:p w:rsidR="003C1561" w:rsidRDefault="00BB3BE5" w:rsidP="003C156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he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156909" w:history="1">
            <w:r w:rsidR="003C1561" w:rsidRPr="00101179">
              <w:rPr>
                <w:rStyle w:val="Hyperlink"/>
                <w:noProof/>
                <w:rtl/>
              </w:rPr>
              <w:t>1.</w:t>
            </w:r>
            <w:r w:rsidR="003C1561">
              <w:rPr>
                <w:rStyle w:val="Hyperlink"/>
                <w:rFonts w:hint="cs"/>
                <w:noProof/>
                <w:rtl/>
                <w:lang w:bidi="he-IL"/>
              </w:rPr>
              <w:t xml:space="preserve"> </w:t>
            </w:r>
            <w:r w:rsidR="003C1561">
              <w:rPr>
                <w:rFonts w:asciiTheme="minorHAnsi" w:eastAsiaTheme="minorEastAsia" w:hAnsiTheme="minorHAnsi" w:cstheme="minorBidi" w:hint="cs"/>
                <w:noProof/>
                <w:sz w:val="22"/>
                <w:szCs w:val="22"/>
                <w:rtl/>
                <w:lang w:bidi="he-IL"/>
              </w:rPr>
              <w:t xml:space="preserve">              </w:t>
            </w:r>
            <w:r w:rsidR="003C1561" w:rsidRPr="00101179">
              <w:rPr>
                <w:rStyle w:val="Hyperlink"/>
                <w:rFonts w:hint="eastAsia"/>
                <w:noProof/>
                <w:rtl/>
                <w:lang w:bidi="he-IL"/>
              </w:rPr>
              <w:t>מדריך</w:t>
            </w:r>
            <w:r w:rsidR="003C1561" w:rsidRPr="00101179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3C1561" w:rsidRPr="00101179">
              <w:rPr>
                <w:rStyle w:val="Hyperlink"/>
                <w:rFonts w:hint="eastAsia"/>
                <w:noProof/>
                <w:rtl/>
                <w:lang w:bidi="he-IL"/>
              </w:rPr>
              <w:t>למשתמש</w:t>
            </w:r>
            <w:r w:rsidR="003C1561" w:rsidRPr="00101179">
              <w:rPr>
                <w:rStyle w:val="Hyperlink"/>
                <w:noProof/>
                <w:rtl/>
                <w:lang w:bidi="he-IL"/>
              </w:rPr>
              <w:t>:</w:t>
            </w:r>
            <w:r w:rsidR="003C1561">
              <w:rPr>
                <w:noProof/>
                <w:webHidden/>
              </w:rPr>
              <w:tab/>
            </w:r>
            <w:r w:rsidR="003C1561">
              <w:rPr>
                <w:noProof/>
                <w:webHidden/>
              </w:rPr>
              <w:fldChar w:fldCharType="begin"/>
            </w:r>
            <w:r w:rsidR="003C1561">
              <w:rPr>
                <w:noProof/>
                <w:webHidden/>
              </w:rPr>
              <w:instrText xml:space="preserve"> PAGEREF _Toc453156909 \h </w:instrText>
            </w:r>
            <w:r w:rsidR="003C1561">
              <w:rPr>
                <w:noProof/>
                <w:webHidden/>
              </w:rPr>
            </w:r>
            <w:r w:rsidR="003C1561">
              <w:rPr>
                <w:noProof/>
                <w:webHidden/>
              </w:rPr>
              <w:fldChar w:fldCharType="separate"/>
            </w:r>
            <w:r w:rsidR="00F427EA">
              <w:rPr>
                <w:noProof/>
                <w:webHidden/>
                <w:rtl/>
              </w:rPr>
              <w:t>3</w:t>
            </w:r>
            <w:r w:rsidR="003C1561">
              <w:rPr>
                <w:noProof/>
                <w:webHidden/>
              </w:rPr>
              <w:fldChar w:fldCharType="end"/>
            </w:r>
          </w:hyperlink>
        </w:p>
        <w:p w:rsidR="003C1561" w:rsidRDefault="00E8595B" w:rsidP="003C1561">
          <w:pPr>
            <w:pStyle w:val="TOC2"/>
            <w:tabs>
              <w:tab w:val="left" w:pos="1320"/>
              <w:tab w:val="right" w:leader="dot" w:pos="10690"/>
            </w:tabs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he-IL"/>
            </w:rPr>
          </w:pPr>
          <w:hyperlink w:anchor="_Toc453156910" w:history="1">
            <w:r w:rsidR="003C1561" w:rsidRPr="00101179">
              <w:rPr>
                <w:rStyle w:val="Hyperlink"/>
                <w:noProof/>
                <w:rtl/>
              </w:rPr>
              <w:t>1.</w:t>
            </w:r>
            <w:r w:rsidR="003C1561">
              <w:rPr>
                <w:rStyle w:val="Hyperlink"/>
                <w:rFonts w:hint="cs"/>
                <w:noProof/>
                <w:rtl/>
                <w:lang w:bidi="he-IL"/>
              </w:rPr>
              <w:t>1</w:t>
            </w:r>
            <w:r w:rsidR="003C1561">
              <w:rPr>
                <w:rFonts w:asciiTheme="minorHAnsi" w:eastAsiaTheme="minorEastAsia" w:hAnsiTheme="minorHAnsi" w:cstheme="minorBidi" w:hint="cs"/>
                <w:noProof/>
                <w:sz w:val="22"/>
                <w:szCs w:val="22"/>
                <w:rtl/>
                <w:lang w:bidi="he-IL"/>
              </w:rPr>
              <w:t xml:space="preserve">                  </w:t>
            </w:r>
            <w:r w:rsidR="003C1561" w:rsidRPr="00101179">
              <w:rPr>
                <w:rStyle w:val="Hyperlink"/>
                <w:rFonts w:hint="eastAsia"/>
                <w:noProof/>
                <w:rtl/>
                <w:lang w:bidi="he-IL"/>
              </w:rPr>
              <w:t>מסך</w:t>
            </w:r>
            <w:r w:rsidR="003C1561" w:rsidRPr="00101179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3C1561" w:rsidRPr="00101179">
              <w:rPr>
                <w:rStyle w:val="Hyperlink"/>
                <w:rFonts w:hint="eastAsia"/>
                <w:noProof/>
                <w:rtl/>
                <w:lang w:bidi="he-IL"/>
              </w:rPr>
              <w:t>הכניסה</w:t>
            </w:r>
            <w:r w:rsidR="003C1561" w:rsidRPr="00101179">
              <w:rPr>
                <w:rStyle w:val="Hyperlink"/>
                <w:noProof/>
                <w:rtl/>
                <w:lang w:bidi="he-IL"/>
              </w:rPr>
              <w:t>:</w:t>
            </w:r>
            <w:r w:rsidR="003C1561">
              <w:rPr>
                <w:noProof/>
                <w:webHidden/>
              </w:rPr>
              <w:tab/>
            </w:r>
            <w:r w:rsidR="003C1561">
              <w:rPr>
                <w:noProof/>
                <w:webHidden/>
              </w:rPr>
              <w:fldChar w:fldCharType="begin"/>
            </w:r>
            <w:r w:rsidR="003C1561">
              <w:rPr>
                <w:noProof/>
                <w:webHidden/>
              </w:rPr>
              <w:instrText xml:space="preserve"> PAGEREF _Toc453156910 \h </w:instrText>
            </w:r>
            <w:r w:rsidR="003C1561">
              <w:rPr>
                <w:noProof/>
                <w:webHidden/>
              </w:rPr>
            </w:r>
            <w:r w:rsidR="003C1561">
              <w:rPr>
                <w:noProof/>
                <w:webHidden/>
              </w:rPr>
              <w:fldChar w:fldCharType="separate"/>
            </w:r>
            <w:r w:rsidR="00F427EA">
              <w:rPr>
                <w:noProof/>
                <w:webHidden/>
                <w:rtl/>
              </w:rPr>
              <w:t>3</w:t>
            </w:r>
            <w:r w:rsidR="003C1561">
              <w:rPr>
                <w:noProof/>
                <w:webHidden/>
              </w:rPr>
              <w:fldChar w:fldCharType="end"/>
            </w:r>
          </w:hyperlink>
        </w:p>
        <w:p w:rsidR="003C1561" w:rsidRDefault="00E8595B" w:rsidP="003C1561">
          <w:pPr>
            <w:pStyle w:val="TOC2"/>
            <w:tabs>
              <w:tab w:val="left" w:pos="1540"/>
              <w:tab w:val="right" w:leader="dot" w:pos="10690"/>
            </w:tabs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he-IL"/>
            </w:rPr>
          </w:pPr>
          <w:hyperlink w:anchor="_Toc453156911" w:history="1">
            <w:r w:rsidR="003C1561">
              <w:rPr>
                <w:rStyle w:val="Hyperlink"/>
                <w:rFonts w:hint="cs"/>
                <w:noProof/>
                <w:rtl/>
                <w:lang w:bidi="he-IL"/>
              </w:rPr>
              <w:t>1.2</w:t>
            </w:r>
            <w:r w:rsidR="003C156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he-IL"/>
              </w:rPr>
              <w:tab/>
            </w:r>
            <w:r w:rsidR="003C1561" w:rsidRPr="00101179">
              <w:rPr>
                <w:rStyle w:val="Hyperlink"/>
                <w:rFonts w:hint="eastAsia"/>
                <w:noProof/>
                <w:rtl/>
                <w:lang w:bidi="he-IL"/>
              </w:rPr>
              <w:t>מסך</w:t>
            </w:r>
            <w:r w:rsidR="003C1561" w:rsidRPr="00101179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3C1561" w:rsidRPr="00101179">
              <w:rPr>
                <w:rStyle w:val="Hyperlink"/>
                <w:rFonts w:hint="eastAsia"/>
                <w:noProof/>
                <w:rtl/>
                <w:lang w:bidi="he-IL"/>
              </w:rPr>
              <w:t>הספרים</w:t>
            </w:r>
            <w:r w:rsidR="003C1561" w:rsidRPr="00101179">
              <w:rPr>
                <w:rStyle w:val="Hyperlink"/>
                <w:noProof/>
                <w:rtl/>
                <w:lang w:bidi="he-IL"/>
              </w:rPr>
              <w:t>:</w:t>
            </w:r>
            <w:r w:rsidR="003C1561">
              <w:rPr>
                <w:noProof/>
                <w:webHidden/>
              </w:rPr>
              <w:tab/>
            </w:r>
            <w:r w:rsidR="003C1561">
              <w:rPr>
                <w:noProof/>
                <w:webHidden/>
              </w:rPr>
              <w:fldChar w:fldCharType="begin"/>
            </w:r>
            <w:r w:rsidR="003C1561">
              <w:rPr>
                <w:noProof/>
                <w:webHidden/>
              </w:rPr>
              <w:instrText xml:space="preserve"> PAGEREF _Toc453156911 \h </w:instrText>
            </w:r>
            <w:r w:rsidR="003C1561">
              <w:rPr>
                <w:noProof/>
                <w:webHidden/>
              </w:rPr>
            </w:r>
            <w:r w:rsidR="003C1561">
              <w:rPr>
                <w:noProof/>
                <w:webHidden/>
              </w:rPr>
              <w:fldChar w:fldCharType="separate"/>
            </w:r>
            <w:r w:rsidR="00F427EA">
              <w:rPr>
                <w:noProof/>
                <w:webHidden/>
                <w:rtl/>
              </w:rPr>
              <w:t>4</w:t>
            </w:r>
            <w:r w:rsidR="003C1561">
              <w:rPr>
                <w:noProof/>
                <w:webHidden/>
              </w:rPr>
              <w:fldChar w:fldCharType="end"/>
            </w:r>
          </w:hyperlink>
        </w:p>
        <w:p w:rsidR="003C1561" w:rsidRDefault="00E8595B" w:rsidP="003C1561">
          <w:pPr>
            <w:pStyle w:val="TOC2"/>
            <w:tabs>
              <w:tab w:val="left" w:pos="1540"/>
              <w:tab w:val="right" w:leader="dot" w:pos="10690"/>
            </w:tabs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he-IL"/>
            </w:rPr>
          </w:pPr>
          <w:hyperlink w:anchor="_Toc453156915" w:history="1">
            <w:r w:rsidR="003C1561">
              <w:rPr>
                <w:rStyle w:val="Hyperlink"/>
                <w:rFonts w:hint="cs"/>
                <w:noProof/>
                <w:rtl/>
                <w:lang w:bidi="he-IL"/>
              </w:rPr>
              <w:t>1.3</w:t>
            </w:r>
            <w:r w:rsidR="003C156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he-IL"/>
              </w:rPr>
              <w:tab/>
            </w:r>
            <w:r w:rsidR="003C1561" w:rsidRPr="00101179">
              <w:rPr>
                <w:rStyle w:val="Hyperlink"/>
                <w:rFonts w:hint="eastAsia"/>
                <w:noProof/>
                <w:rtl/>
                <w:lang w:bidi="he-IL"/>
              </w:rPr>
              <w:t>מסך</w:t>
            </w:r>
            <w:r w:rsidR="003C1561" w:rsidRPr="00101179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3C1561" w:rsidRPr="00101179">
              <w:rPr>
                <w:rStyle w:val="Hyperlink"/>
                <w:rFonts w:hint="eastAsia"/>
                <w:noProof/>
                <w:rtl/>
                <w:lang w:bidi="he-IL"/>
              </w:rPr>
              <w:t>הסופרים</w:t>
            </w:r>
            <w:r w:rsidR="003C1561" w:rsidRPr="00101179">
              <w:rPr>
                <w:rStyle w:val="Hyperlink"/>
                <w:noProof/>
                <w:rtl/>
                <w:lang w:bidi="he-IL"/>
              </w:rPr>
              <w:t>:</w:t>
            </w:r>
            <w:r w:rsidR="003C1561">
              <w:rPr>
                <w:noProof/>
                <w:webHidden/>
              </w:rPr>
              <w:tab/>
            </w:r>
            <w:r w:rsidR="003C1561">
              <w:rPr>
                <w:noProof/>
                <w:webHidden/>
              </w:rPr>
              <w:fldChar w:fldCharType="begin"/>
            </w:r>
            <w:r w:rsidR="003C1561">
              <w:rPr>
                <w:noProof/>
                <w:webHidden/>
              </w:rPr>
              <w:instrText xml:space="preserve"> PAGEREF _Toc453156915 \h </w:instrText>
            </w:r>
            <w:r w:rsidR="003C1561">
              <w:rPr>
                <w:noProof/>
                <w:webHidden/>
              </w:rPr>
            </w:r>
            <w:r w:rsidR="003C1561">
              <w:rPr>
                <w:noProof/>
                <w:webHidden/>
              </w:rPr>
              <w:fldChar w:fldCharType="separate"/>
            </w:r>
            <w:r w:rsidR="00F427EA">
              <w:rPr>
                <w:noProof/>
                <w:webHidden/>
                <w:rtl/>
              </w:rPr>
              <w:t>6</w:t>
            </w:r>
            <w:r w:rsidR="003C1561">
              <w:rPr>
                <w:noProof/>
                <w:webHidden/>
              </w:rPr>
              <w:fldChar w:fldCharType="end"/>
            </w:r>
          </w:hyperlink>
        </w:p>
        <w:p w:rsidR="003C1561" w:rsidRDefault="00E8595B" w:rsidP="003C1561">
          <w:pPr>
            <w:pStyle w:val="TOC2"/>
            <w:tabs>
              <w:tab w:val="left" w:pos="1760"/>
              <w:tab w:val="right" w:leader="dot" w:pos="10690"/>
            </w:tabs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he-IL"/>
            </w:rPr>
          </w:pPr>
          <w:hyperlink w:anchor="_Toc453156917" w:history="1">
            <w:r w:rsidR="003C1561">
              <w:rPr>
                <w:rStyle w:val="Hyperlink"/>
                <w:rFonts w:eastAsia="Arial" w:hint="cs"/>
                <w:noProof/>
                <w:rtl/>
                <w:lang w:bidi="he-IL"/>
              </w:rPr>
              <w:t>1.4</w:t>
            </w:r>
            <w:r w:rsidR="003C1561">
              <w:rPr>
                <w:rFonts w:asciiTheme="minorHAnsi" w:eastAsiaTheme="minorEastAsia" w:hAnsiTheme="minorHAnsi" w:cstheme="minorBidi" w:hint="cs"/>
                <w:noProof/>
                <w:sz w:val="22"/>
                <w:szCs w:val="22"/>
                <w:rtl/>
                <w:lang w:bidi="he-IL"/>
              </w:rPr>
              <w:t xml:space="preserve">                  </w:t>
            </w:r>
            <w:r w:rsidR="003C1561" w:rsidRPr="00101179">
              <w:rPr>
                <w:rStyle w:val="Hyperlink"/>
                <w:rFonts w:eastAsia="Arial" w:hint="eastAsia"/>
                <w:noProof/>
                <w:rtl/>
                <w:lang w:bidi="he-IL"/>
              </w:rPr>
              <w:t>מסך</w:t>
            </w:r>
            <w:r w:rsidR="003C1561" w:rsidRPr="00101179">
              <w:rPr>
                <w:rStyle w:val="Hyperlink"/>
                <w:rFonts w:eastAsia="Arial"/>
                <w:noProof/>
                <w:rtl/>
              </w:rPr>
              <w:t xml:space="preserve"> </w:t>
            </w:r>
            <w:r w:rsidR="003C1561" w:rsidRPr="00101179">
              <w:rPr>
                <w:rStyle w:val="Hyperlink"/>
                <w:rFonts w:eastAsia="Arial" w:hint="eastAsia"/>
                <w:noProof/>
                <w:rtl/>
                <w:lang w:bidi="he-IL"/>
              </w:rPr>
              <w:t>המשתמשים</w:t>
            </w:r>
            <w:r w:rsidR="003C1561" w:rsidRPr="00101179">
              <w:rPr>
                <w:rStyle w:val="Hyperlink"/>
                <w:rFonts w:eastAsia="Arial"/>
                <w:noProof/>
                <w:rtl/>
              </w:rPr>
              <w:t>:</w:t>
            </w:r>
            <w:r w:rsidR="003C1561">
              <w:rPr>
                <w:noProof/>
                <w:webHidden/>
              </w:rPr>
              <w:tab/>
            </w:r>
            <w:r w:rsidR="003C1561">
              <w:rPr>
                <w:noProof/>
                <w:webHidden/>
              </w:rPr>
              <w:fldChar w:fldCharType="begin"/>
            </w:r>
            <w:r w:rsidR="003C1561">
              <w:rPr>
                <w:noProof/>
                <w:webHidden/>
              </w:rPr>
              <w:instrText xml:space="preserve"> PAGEREF _Toc453156917 \h </w:instrText>
            </w:r>
            <w:r w:rsidR="003C1561">
              <w:rPr>
                <w:noProof/>
                <w:webHidden/>
              </w:rPr>
            </w:r>
            <w:r w:rsidR="003C1561">
              <w:rPr>
                <w:noProof/>
                <w:webHidden/>
              </w:rPr>
              <w:fldChar w:fldCharType="separate"/>
            </w:r>
            <w:r w:rsidR="00F427EA">
              <w:rPr>
                <w:noProof/>
                <w:webHidden/>
                <w:rtl/>
              </w:rPr>
              <w:t>7</w:t>
            </w:r>
            <w:r w:rsidR="003C1561">
              <w:rPr>
                <w:noProof/>
                <w:webHidden/>
              </w:rPr>
              <w:fldChar w:fldCharType="end"/>
            </w:r>
          </w:hyperlink>
        </w:p>
        <w:p w:rsidR="003C1561" w:rsidRDefault="00E8595B" w:rsidP="003C1561">
          <w:pPr>
            <w:pStyle w:val="TOC2"/>
            <w:tabs>
              <w:tab w:val="left" w:pos="1320"/>
              <w:tab w:val="right" w:leader="dot" w:pos="10690"/>
            </w:tabs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he-IL"/>
            </w:rPr>
          </w:pPr>
          <w:hyperlink w:anchor="_Toc453156918" w:history="1">
            <w:r w:rsidR="003C1561">
              <w:rPr>
                <w:rStyle w:val="Hyperlink"/>
                <w:rFonts w:eastAsia="Arial" w:hint="cs"/>
                <w:noProof/>
                <w:rtl/>
                <w:lang w:bidi="he-IL"/>
              </w:rPr>
              <w:t>1.5</w:t>
            </w:r>
            <w:r w:rsidR="003C156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he-IL"/>
              </w:rPr>
              <w:tab/>
            </w:r>
            <w:r w:rsidR="003C1561">
              <w:rPr>
                <w:rFonts w:asciiTheme="minorHAnsi" w:eastAsiaTheme="minorEastAsia" w:hAnsiTheme="minorHAnsi" w:cstheme="minorBidi" w:hint="cs"/>
                <w:noProof/>
                <w:sz w:val="22"/>
                <w:szCs w:val="22"/>
                <w:rtl/>
                <w:lang w:bidi="he-IL"/>
              </w:rPr>
              <w:t xml:space="preserve">    </w:t>
            </w:r>
            <w:r w:rsidR="003C1561" w:rsidRPr="00101179">
              <w:rPr>
                <w:rStyle w:val="Hyperlink"/>
                <w:rFonts w:eastAsia="Arial" w:hint="eastAsia"/>
                <w:noProof/>
                <w:rtl/>
                <w:lang w:bidi="he-IL"/>
              </w:rPr>
              <w:t>מסך</w:t>
            </w:r>
            <w:r w:rsidR="003C1561" w:rsidRPr="00101179">
              <w:rPr>
                <w:rStyle w:val="Hyperlink"/>
                <w:rFonts w:eastAsia="Arial"/>
                <w:noProof/>
                <w:rtl/>
              </w:rPr>
              <w:t xml:space="preserve"> </w:t>
            </w:r>
            <w:r w:rsidR="003C1561" w:rsidRPr="00101179">
              <w:rPr>
                <w:rStyle w:val="Hyperlink"/>
                <w:rFonts w:eastAsia="Arial" w:hint="eastAsia"/>
                <w:noProof/>
                <w:rtl/>
                <w:lang w:bidi="he-IL"/>
              </w:rPr>
              <w:t>הצעות</w:t>
            </w:r>
            <w:r w:rsidR="003C1561" w:rsidRPr="00101179">
              <w:rPr>
                <w:rStyle w:val="Hyperlink"/>
                <w:rFonts w:eastAsia="Arial"/>
                <w:noProof/>
                <w:rtl/>
              </w:rPr>
              <w:t>:</w:t>
            </w:r>
            <w:r w:rsidR="003C1561">
              <w:rPr>
                <w:noProof/>
                <w:webHidden/>
              </w:rPr>
              <w:tab/>
            </w:r>
            <w:r w:rsidR="003C1561">
              <w:rPr>
                <w:noProof/>
                <w:webHidden/>
              </w:rPr>
              <w:fldChar w:fldCharType="begin"/>
            </w:r>
            <w:r w:rsidR="003C1561">
              <w:rPr>
                <w:noProof/>
                <w:webHidden/>
              </w:rPr>
              <w:instrText xml:space="preserve"> PAGEREF _Toc453156918 \h </w:instrText>
            </w:r>
            <w:r w:rsidR="003C1561">
              <w:rPr>
                <w:noProof/>
                <w:webHidden/>
              </w:rPr>
            </w:r>
            <w:r w:rsidR="003C1561">
              <w:rPr>
                <w:noProof/>
                <w:webHidden/>
              </w:rPr>
              <w:fldChar w:fldCharType="separate"/>
            </w:r>
            <w:r w:rsidR="00F427EA">
              <w:rPr>
                <w:noProof/>
                <w:webHidden/>
                <w:rtl/>
              </w:rPr>
              <w:t>7</w:t>
            </w:r>
            <w:r w:rsidR="003C1561">
              <w:rPr>
                <w:noProof/>
                <w:webHidden/>
              </w:rPr>
              <w:fldChar w:fldCharType="end"/>
            </w:r>
          </w:hyperlink>
        </w:p>
        <w:p w:rsidR="003C1561" w:rsidRDefault="00E8595B" w:rsidP="003C156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he-IL"/>
            </w:rPr>
          </w:pPr>
          <w:hyperlink w:anchor="_Toc453156920" w:history="1">
            <w:r w:rsidR="003C1561" w:rsidRPr="00101179">
              <w:rPr>
                <w:rStyle w:val="Hyperlink"/>
                <w:rFonts w:eastAsia="Arial"/>
                <w:noProof/>
                <w:rtl/>
              </w:rPr>
              <w:t>2.</w:t>
            </w:r>
            <w:r w:rsidR="003C1561">
              <w:rPr>
                <w:rFonts w:asciiTheme="minorHAnsi" w:eastAsiaTheme="minorEastAsia" w:hAnsiTheme="minorHAnsi" w:cstheme="minorBidi" w:hint="cs"/>
                <w:noProof/>
                <w:sz w:val="22"/>
                <w:szCs w:val="22"/>
                <w:rtl/>
                <w:lang w:bidi="he-IL"/>
              </w:rPr>
              <w:t xml:space="preserve">               </w:t>
            </w:r>
            <w:r w:rsidR="003C1561" w:rsidRPr="00101179">
              <w:rPr>
                <w:rStyle w:val="Hyperlink"/>
                <w:rFonts w:eastAsia="Arial" w:hint="eastAsia"/>
                <w:noProof/>
                <w:rtl/>
                <w:lang w:bidi="he-IL"/>
              </w:rPr>
              <w:t>תיאור</w:t>
            </w:r>
            <w:r w:rsidR="003C1561" w:rsidRPr="00101179">
              <w:rPr>
                <w:rStyle w:val="Hyperlink"/>
                <w:rFonts w:eastAsia="Arial"/>
                <w:noProof/>
                <w:rtl/>
              </w:rPr>
              <w:t xml:space="preserve"> </w:t>
            </w:r>
            <w:r w:rsidR="003C1561" w:rsidRPr="00101179">
              <w:rPr>
                <w:rStyle w:val="Hyperlink"/>
                <w:rFonts w:eastAsia="Arial" w:hint="eastAsia"/>
                <w:noProof/>
                <w:rtl/>
                <w:lang w:bidi="he-IL"/>
              </w:rPr>
              <w:t>מימוש</w:t>
            </w:r>
            <w:r w:rsidR="003C1561" w:rsidRPr="00101179">
              <w:rPr>
                <w:rStyle w:val="Hyperlink"/>
                <w:rFonts w:eastAsia="Arial"/>
                <w:noProof/>
                <w:rtl/>
              </w:rPr>
              <w:t xml:space="preserve"> </w:t>
            </w:r>
            <w:r w:rsidR="003C1561" w:rsidRPr="00101179">
              <w:rPr>
                <w:rStyle w:val="Hyperlink"/>
                <w:rFonts w:eastAsia="Arial" w:hint="eastAsia"/>
                <w:noProof/>
                <w:rtl/>
                <w:lang w:bidi="he-IL"/>
              </w:rPr>
              <w:t>הפרוייקט</w:t>
            </w:r>
            <w:r w:rsidR="003C1561" w:rsidRPr="00101179">
              <w:rPr>
                <w:rStyle w:val="Hyperlink"/>
                <w:rFonts w:eastAsia="Arial"/>
                <w:noProof/>
                <w:rtl/>
              </w:rPr>
              <w:t>:</w:t>
            </w:r>
            <w:r w:rsidR="003C1561">
              <w:rPr>
                <w:noProof/>
                <w:webHidden/>
              </w:rPr>
              <w:tab/>
            </w:r>
            <w:r w:rsidR="003C1561">
              <w:rPr>
                <w:noProof/>
                <w:webHidden/>
              </w:rPr>
              <w:fldChar w:fldCharType="begin"/>
            </w:r>
            <w:r w:rsidR="003C1561">
              <w:rPr>
                <w:noProof/>
                <w:webHidden/>
              </w:rPr>
              <w:instrText xml:space="preserve"> PAGEREF _Toc453156920 \h </w:instrText>
            </w:r>
            <w:r w:rsidR="003C1561">
              <w:rPr>
                <w:noProof/>
                <w:webHidden/>
              </w:rPr>
            </w:r>
            <w:r w:rsidR="003C1561">
              <w:rPr>
                <w:noProof/>
                <w:webHidden/>
              </w:rPr>
              <w:fldChar w:fldCharType="separate"/>
            </w:r>
            <w:r w:rsidR="00F427EA">
              <w:rPr>
                <w:noProof/>
                <w:webHidden/>
                <w:rtl/>
              </w:rPr>
              <w:t>9</w:t>
            </w:r>
            <w:r w:rsidR="003C1561">
              <w:rPr>
                <w:noProof/>
                <w:webHidden/>
              </w:rPr>
              <w:fldChar w:fldCharType="end"/>
            </w:r>
          </w:hyperlink>
        </w:p>
        <w:p w:rsidR="003C1561" w:rsidRDefault="00E8595B" w:rsidP="003C1561">
          <w:pPr>
            <w:pStyle w:val="TOC2"/>
            <w:tabs>
              <w:tab w:val="left" w:pos="1783"/>
              <w:tab w:val="right" w:leader="dot" w:pos="10690"/>
            </w:tabs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he-IL"/>
            </w:rPr>
          </w:pPr>
          <w:hyperlink w:anchor="_Toc453156921" w:history="1">
            <w:r w:rsidR="003C1561">
              <w:rPr>
                <w:rStyle w:val="Hyperlink"/>
                <w:rFonts w:eastAsia="Arial" w:hint="cs"/>
                <w:noProof/>
                <w:rtl/>
                <w:lang w:bidi="he-IL"/>
              </w:rPr>
              <w:t>2.1</w:t>
            </w:r>
            <w:r w:rsidR="003C156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he-IL"/>
              </w:rPr>
              <w:tab/>
            </w:r>
            <w:r w:rsidR="003C1561" w:rsidRPr="00101179">
              <w:rPr>
                <w:rStyle w:val="Hyperlink"/>
                <w:rFonts w:eastAsia="Arial" w:hint="eastAsia"/>
                <w:noProof/>
                <w:rtl/>
                <w:lang w:bidi="he-IL"/>
              </w:rPr>
              <w:t>טכנולוגיות</w:t>
            </w:r>
            <w:r w:rsidR="003C1561" w:rsidRPr="00101179">
              <w:rPr>
                <w:rStyle w:val="Hyperlink"/>
                <w:rFonts w:eastAsia="Arial"/>
                <w:noProof/>
                <w:rtl/>
              </w:rPr>
              <w:t xml:space="preserve"> </w:t>
            </w:r>
            <w:r w:rsidR="003C1561" w:rsidRPr="00101179">
              <w:rPr>
                <w:rStyle w:val="Hyperlink"/>
                <w:rFonts w:eastAsia="Arial" w:hint="eastAsia"/>
                <w:noProof/>
                <w:rtl/>
                <w:lang w:bidi="he-IL"/>
              </w:rPr>
              <w:t>בשימוש</w:t>
            </w:r>
            <w:r w:rsidR="003C1561" w:rsidRPr="00101179">
              <w:rPr>
                <w:rStyle w:val="Hyperlink"/>
                <w:rFonts w:eastAsia="Arial"/>
                <w:noProof/>
                <w:rtl/>
              </w:rPr>
              <w:t>:</w:t>
            </w:r>
            <w:r w:rsidR="003C1561">
              <w:rPr>
                <w:noProof/>
                <w:webHidden/>
              </w:rPr>
              <w:tab/>
            </w:r>
            <w:r w:rsidR="003C1561">
              <w:rPr>
                <w:noProof/>
                <w:webHidden/>
              </w:rPr>
              <w:fldChar w:fldCharType="begin"/>
            </w:r>
            <w:r w:rsidR="003C1561">
              <w:rPr>
                <w:noProof/>
                <w:webHidden/>
              </w:rPr>
              <w:instrText xml:space="preserve"> PAGEREF _Toc453156921 \h </w:instrText>
            </w:r>
            <w:r w:rsidR="003C1561">
              <w:rPr>
                <w:noProof/>
                <w:webHidden/>
              </w:rPr>
            </w:r>
            <w:r w:rsidR="003C1561">
              <w:rPr>
                <w:noProof/>
                <w:webHidden/>
              </w:rPr>
              <w:fldChar w:fldCharType="separate"/>
            </w:r>
            <w:r w:rsidR="00F427EA">
              <w:rPr>
                <w:noProof/>
                <w:webHidden/>
                <w:rtl/>
              </w:rPr>
              <w:t>9</w:t>
            </w:r>
            <w:r w:rsidR="003C1561">
              <w:rPr>
                <w:noProof/>
                <w:webHidden/>
              </w:rPr>
              <w:fldChar w:fldCharType="end"/>
            </w:r>
          </w:hyperlink>
        </w:p>
        <w:p w:rsidR="003C1561" w:rsidRDefault="00E8595B" w:rsidP="003C1561">
          <w:pPr>
            <w:pStyle w:val="TOC2"/>
            <w:tabs>
              <w:tab w:val="left" w:pos="1836"/>
              <w:tab w:val="right" w:leader="dot" w:pos="10690"/>
            </w:tabs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he-IL"/>
            </w:rPr>
          </w:pPr>
          <w:hyperlink w:anchor="_Toc453156922" w:history="1">
            <w:r w:rsidR="003C1561" w:rsidRPr="00101179">
              <w:rPr>
                <w:rStyle w:val="Hyperlink"/>
                <w:rFonts w:eastAsia="Arial"/>
                <w:noProof/>
                <w:rtl/>
              </w:rPr>
              <w:t>2.</w:t>
            </w:r>
            <w:r w:rsidR="003C1561">
              <w:rPr>
                <w:rStyle w:val="Hyperlink"/>
                <w:rFonts w:eastAsia="Arial" w:hint="cs"/>
                <w:noProof/>
                <w:rtl/>
                <w:lang w:bidi="he-IL"/>
              </w:rPr>
              <w:t>2</w:t>
            </w:r>
            <w:r w:rsidR="003C156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he-IL"/>
              </w:rPr>
              <w:tab/>
            </w:r>
            <w:r w:rsidR="003C1561" w:rsidRPr="00101179">
              <w:rPr>
                <w:rStyle w:val="Hyperlink"/>
                <w:rFonts w:eastAsia="Arial" w:hint="eastAsia"/>
                <w:noProof/>
                <w:rtl/>
                <w:lang w:bidi="he-IL"/>
              </w:rPr>
              <w:t>תיאור</w:t>
            </w:r>
            <w:r w:rsidR="003C1561" w:rsidRPr="00101179">
              <w:rPr>
                <w:rStyle w:val="Hyperlink"/>
                <w:rFonts w:eastAsia="Arial"/>
                <w:noProof/>
                <w:rtl/>
              </w:rPr>
              <w:t xml:space="preserve"> </w:t>
            </w:r>
            <w:r w:rsidR="003C1561" w:rsidRPr="00101179">
              <w:rPr>
                <w:rStyle w:val="Hyperlink"/>
                <w:rFonts w:eastAsia="Arial" w:hint="eastAsia"/>
                <w:noProof/>
                <w:rtl/>
                <w:lang w:bidi="he-IL"/>
              </w:rPr>
              <w:t>בסיס</w:t>
            </w:r>
            <w:r w:rsidR="003C1561" w:rsidRPr="00101179">
              <w:rPr>
                <w:rStyle w:val="Hyperlink"/>
                <w:rFonts w:eastAsia="Arial"/>
                <w:noProof/>
                <w:rtl/>
              </w:rPr>
              <w:t xml:space="preserve"> </w:t>
            </w:r>
            <w:r w:rsidR="003C1561" w:rsidRPr="00101179">
              <w:rPr>
                <w:rStyle w:val="Hyperlink"/>
                <w:rFonts w:eastAsia="Arial" w:hint="eastAsia"/>
                <w:noProof/>
                <w:rtl/>
                <w:lang w:bidi="he-IL"/>
              </w:rPr>
              <w:t>הנתונים</w:t>
            </w:r>
            <w:r w:rsidR="003C1561" w:rsidRPr="00101179">
              <w:rPr>
                <w:rStyle w:val="Hyperlink"/>
                <w:rFonts w:eastAsia="Arial"/>
                <w:noProof/>
                <w:rtl/>
              </w:rPr>
              <w:t>:</w:t>
            </w:r>
            <w:r w:rsidR="003C1561">
              <w:rPr>
                <w:noProof/>
                <w:webHidden/>
              </w:rPr>
              <w:tab/>
            </w:r>
            <w:r w:rsidR="003C1561">
              <w:rPr>
                <w:noProof/>
                <w:webHidden/>
              </w:rPr>
              <w:fldChar w:fldCharType="begin"/>
            </w:r>
            <w:r w:rsidR="003C1561">
              <w:rPr>
                <w:noProof/>
                <w:webHidden/>
              </w:rPr>
              <w:instrText xml:space="preserve"> PAGEREF _Toc453156922 \h </w:instrText>
            </w:r>
            <w:r w:rsidR="003C1561">
              <w:rPr>
                <w:noProof/>
                <w:webHidden/>
              </w:rPr>
            </w:r>
            <w:r w:rsidR="003C1561">
              <w:rPr>
                <w:noProof/>
                <w:webHidden/>
              </w:rPr>
              <w:fldChar w:fldCharType="separate"/>
            </w:r>
            <w:r w:rsidR="00F427EA">
              <w:rPr>
                <w:noProof/>
                <w:webHidden/>
                <w:rtl/>
              </w:rPr>
              <w:t>11</w:t>
            </w:r>
            <w:r w:rsidR="003C1561">
              <w:rPr>
                <w:noProof/>
                <w:webHidden/>
              </w:rPr>
              <w:fldChar w:fldCharType="end"/>
            </w:r>
          </w:hyperlink>
        </w:p>
        <w:p w:rsidR="003C1561" w:rsidRDefault="00E8595B" w:rsidP="003C1561">
          <w:pPr>
            <w:pStyle w:val="TOC2"/>
            <w:tabs>
              <w:tab w:val="left" w:pos="2837"/>
              <w:tab w:val="right" w:leader="dot" w:pos="10690"/>
            </w:tabs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he-IL"/>
            </w:rPr>
          </w:pPr>
          <w:hyperlink w:anchor="_Toc453156923" w:history="1">
            <w:r w:rsidR="003C1561">
              <w:rPr>
                <w:rStyle w:val="Hyperlink"/>
                <w:rFonts w:eastAsia="Arial" w:hint="cs"/>
                <w:noProof/>
                <w:rtl/>
                <w:lang w:bidi="he-IL"/>
              </w:rPr>
              <w:t>2.3</w:t>
            </w:r>
            <w:r w:rsidR="003C1561">
              <w:rPr>
                <w:rFonts w:asciiTheme="minorHAnsi" w:eastAsiaTheme="minorEastAsia" w:hAnsiTheme="minorHAnsi" w:cstheme="minorBidi" w:hint="cs"/>
                <w:noProof/>
                <w:sz w:val="22"/>
                <w:szCs w:val="22"/>
                <w:rtl/>
                <w:lang w:bidi="he-IL"/>
              </w:rPr>
              <w:t xml:space="preserve">                      </w:t>
            </w:r>
            <w:r w:rsidR="003C1561" w:rsidRPr="00101179">
              <w:rPr>
                <w:rStyle w:val="Hyperlink"/>
                <w:rFonts w:eastAsia="Arial" w:hint="eastAsia"/>
                <w:noProof/>
                <w:rtl/>
                <w:lang w:bidi="he-IL"/>
              </w:rPr>
              <w:t>תרשים</w:t>
            </w:r>
            <w:r w:rsidR="003C1561" w:rsidRPr="00101179">
              <w:rPr>
                <w:rStyle w:val="Hyperlink"/>
                <w:rFonts w:eastAsia="Arial"/>
                <w:noProof/>
                <w:rtl/>
              </w:rPr>
              <w:t xml:space="preserve"> </w:t>
            </w:r>
            <w:r w:rsidR="003C1561" w:rsidRPr="00101179">
              <w:rPr>
                <w:rStyle w:val="Hyperlink"/>
                <w:rFonts w:eastAsia="Arial" w:hint="eastAsia"/>
                <w:noProof/>
                <w:rtl/>
                <w:lang w:bidi="he-IL"/>
              </w:rPr>
              <w:t>קשרי</w:t>
            </w:r>
            <w:r w:rsidR="003C1561" w:rsidRPr="00101179">
              <w:rPr>
                <w:rStyle w:val="Hyperlink"/>
                <w:rFonts w:eastAsia="Arial"/>
                <w:noProof/>
                <w:rtl/>
              </w:rPr>
              <w:t xml:space="preserve"> </w:t>
            </w:r>
            <w:r w:rsidR="003C1561" w:rsidRPr="00101179">
              <w:rPr>
                <w:rStyle w:val="Hyperlink"/>
                <w:rFonts w:eastAsia="Arial" w:hint="eastAsia"/>
                <w:noProof/>
                <w:rtl/>
                <w:lang w:bidi="he-IL"/>
              </w:rPr>
              <w:t>הגומלין</w:t>
            </w:r>
            <w:r w:rsidR="003C1561" w:rsidRPr="00101179">
              <w:rPr>
                <w:rStyle w:val="Hyperlink"/>
                <w:rFonts w:eastAsia="Arial"/>
                <w:noProof/>
                <w:rtl/>
              </w:rPr>
              <w:t xml:space="preserve"> </w:t>
            </w:r>
            <w:r w:rsidR="003C1561" w:rsidRPr="00101179">
              <w:rPr>
                <w:rStyle w:val="Hyperlink"/>
                <w:rFonts w:eastAsia="Arial" w:hint="eastAsia"/>
                <w:noProof/>
                <w:rtl/>
                <w:lang w:bidi="he-IL"/>
              </w:rPr>
              <w:t>בין</w:t>
            </w:r>
            <w:r w:rsidR="003C1561" w:rsidRPr="00101179">
              <w:rPr>
                <w:rStyle w:val="Hyperlink"/>
                <w:rFonts w:eastAsia="Arial"/>
                <w:noProof/>
                <w:rtl/>
              </w:rPr>
              <w:t xml:space="preserve"> </w:t>
            </w:r>
            <w:r w:rsidR="003C1561" w:rsidRPr="00101179">
              <w:rPr>
                <w:rStyle w:val="Hyperlink"/>
                <w:rFonts w:eastAsia="Arial" w:hint="eastAsia"/>
                <w:noProof/>
                <w:rtl/>
                <w:lang w:bidi="he-IL"/>
              </w:rPr>
              <w:t>הטבלאות</w:t>
            </w:r>
            <w:r w:rsidR="003C1561" w:rsidRPr="00101179">
              <w:rPr>
                <w:rStyle w:val="Hyperlink"/>
                <w:rFonts w:eastAsia="Arial"/>
                <w:noProof/>
                <w:rtl/>
              </w:rPr>
              <w:t>:</w:t>
            </w:r>
            <w:r w:rsidR="003C1561">
              <w:rPr>
                <w:noProof/>
                <w:webHidden/>
              </w:rPr>
              <w:tab/>
            </w:r>
            <w:r w:rsidR="003C1561">
              <w:rPr>
                <w:noProof/>
                <w:webHidden/>
              </w:rPr>
              <w:fldChar w:fldCharType="begin"/>
            </w:r>
            <w:r w:rsidR="003C1561">
              <w:rPr>
                <w:noProof/>
                <w:webHidden/>
              </w:rPr>
              <w:instrText xml:space="preserve"> PAGEREF _Toc453156923 \h </w:instrText>
            </w:r>
            <w:r w:rsidR="003C1561">
              <w:rPr>
                <w:noProof/>
                <w:webHidden/>
              </w:rPr>
            </w:r>
            <w:r w:rsidR="003C1561">
              <w:rPr>
                <w:noProof/>
                <w:webHidden/>
              </w:rPr>
              <w:fldChar w:fldCharType="separate"/>
            </w:r>
            <w:r w:rsidR="00F427EA">
              <w:rPr>
                <w:noProof/>
                <w:webHidden/>
                <w:rtl/>
              </w:rPr>
              <w:t>11</w:t>
            </w:r>
            <w:r w:rsidR="003C1561">
              <w:rPr>
                <w:noProof/>
                <w:webHidden/>
              </w:rPr>
              <w:fldChar w:fldCharType="end"/>
            </w:r>
          </w:hyperlink>
        </w:p>
        <w:p w:rsidR="003C1561" w:rsidRDefault="00E8595B" w:rsidP="003C1561">
          <w:pPr>
            <w:pStyle w:val="TOC2"/>
            <w:tabs>
              <w:tab w:val="left" w:pos="1540"/>
              <w:tab w:val="right" w:leader="dot" w:pos="10690"/>
            </w:tabs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he-IL"/>
            </w:rPr>
          </w:pPr>
          <w:hyperlink w:anchor="_Toc453156924" w:history="1">
            <w:r w:rsidR="003C1561">
              <w:rPr>
                <w:rStyle w:val="Hyperlink"/>
                <w:rFonts w:eastAsia="Arial" w:hint="cs"/>
                <w:noProof/>
                <w:rtl/>
                <w:lang w:bidi="he-IL"/>
              </w:rPr>
              <w:t>2.4</w:t>
            </w:r>
            <w:r w:rsidR="003C156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he-IL"/>
              </w:rPr>
              <w:tab/>
            </w:r>
            <w:r w:rsidR="003C1561">
              <w:rPr>
                <w:rFonts w:asciiTheme="minorHAnsi" w:eastAsiaTheme="minorEastAsia" w:hAnsiTheme="minorHAnsi" w:cstheme="minorBidi" w:hint="cs"/>
                <w:noProof/>
                <w:sz w:val="22"/>
                <w:szCs w:val="22"/>
                <w:rtl/>
                <w:lang w:bidi="he-IL"/>
              </w:rPr>
              <w:t xml:space="preserve">    </w:t>
            </w:r>
            <w:r w:rsidR="003C1561" w:rsidRPr="00101179">
              <w:rPr>
                <w:rStyle w:val="Hyperlink"/>
                <w:rFonts w:eastAsia="Arial" w:hint="eastAsia"/>
                <w:noProof/>
                <w:rtl/>
                <w:lang w:bidi="he-IL"/>
              </w:rPr>
              <w:t>תיאור</w:t>
            </w:r>
            <w:r w:rsidR="003C1561" w:rsidRPr="00101179">
              <w:rPr>
                <w:rStyle w:val="Hyperlink"/>
                <w:rFonts w:eastAsia="Arial"/>
                <w:noProof/>
                <w:rtl/>
              </w:rPr>
              <w:t xml:space="preserve"> </w:t>
            </w:r>
            <w:r w:rsidR="003C1561" w:rsidRPr="00101179">
              <w:rPr>
                <w:rStyle w:val="Hyperlink"/>
                <w:rFonts w:eastAsia="Arial" w:hint="eastAsia"/>
                <w:noProof/>
                <w:rtl/>
                <w:lang w:bidi="he-IL"/>
              </w:rPr>
              <w:t>מחלקות</w:t>
            </w:r>
            <w:r w:rsidR="003C1561" w:rsidRPr="00101179">
              <w:rPr>
                <w:rStyle w:val="Hyperlink"/>
                <w:rFonts w:eastAsia="Arial"/>
                <w:noProof/>
                <w:rtl/>
              </w:rPr>
              <w:t>:</w:t>
            </w:r>
            <w:r w:rsidR="003C1561">
              <w:rPr>
                <w:noProof/>
                <w:webHidden/>
              </w:rPr>
              <w:tab/>
            </w:r>
            <w:r w:rsidR="003C1561">
              <w:rPr>
                <w:noProof/>
                <w:webHidden/>
              </w:rPr>
              <w:fldChar w:fldCharType="begin"/>
            </w:r>
            <w:r w:rsidR="003C1561">
              <w:rPr>
                <w:noProof/>
                <w:webHidden/>
              </w:rPr>
              <w:instrText xml:space="preserve"> PAGEREF _Toc453156924 \h </w:instrText>
            </w:r>
            <w:r w:rsidR="003C1561">
              <w:rPr>
                <w:noProof/>
                <w:webHidden/>
              </w:rPr>
            </w:r>
            <w:r w:rsidR="003C1561">
              <w:rPr>
                <w:noProof/>
                <w:webHidden/>
              </w:rPr>
              <w:fldChar w:fldCharType="separate"/>
            </w:r>
            <w:r w:rsidR="00F427EA">
              <w:rPr>
                <w:noProof/>
                <w:webHidden/>
                <w:rtl/>
              </w:rPr>
              <w:t>12</w:t>
            </w:r>
            <w:r w:rsidR="003C1561">
              <w:rPr>
                <w:noProof/>
                <w:webHidden/>
              </w:rPr>
              <w:fldChar w:fldCharType="end"/>
            </w:r>
          </w:hyperlink>
        </w:p>
        <w:p w:rsidR="003C1561" w:rsidRDefault="00E8595B" w:rsidP="003C1561">
          <w:pPr>
            <w:pStyle w:val="TOC2"/>
            <w:tabs>
              <w:tab w:val="left" w:pos="1864"/>
              <w:tab w:val="right" w:leader="dot" w:pos="10690"/>
            </w:tabs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he-IL"/>
            </w:rPr>
          </w:pPr>
          <w:hyperlink w:anchor="_Toc453156925" w:history="1">
            <w:r w:rsidR="003C1561">
              <w:rPr>
                <w:rStyle w:val="Hyperlink"/>
                <w:rFonts w:eastAsia="Arial" w:hint="cs"/>
                <w:noProof/>
                <w:rtl/>
                <w:lang w:bidi="he-IL"/>
              </w:rPr>
              <w:t>2.5</w:t>
            </w:r>
            <w:r w:rsidR="003C1561">
              <w:rPr>
                <w:rFonts w:asciiTheme="minorHAnsi" w:eastAsiaTheme="minorEastAsia" w:hAnsiTheme="minorHAnsi" w:cstheme="minorBidi" w:hint="cs"/>
                <w:noProof/>
                <w:sz w:val="22"/>
                <w:szCs w:val="22"/>
                <w:rtl/>
                <w:lang w:bidi="he-IL"/>
              </w:rPr>
              <w:t xml:space="preserve">                      </w:t>
            </w:r>
            <w:r w:rsidR="003C1561" w:rsidRPr="00101179">
              <w:rPr>
                <w:rStyle w:val="Hyperlink"/>
                <w:rFonts w:eastAsia="Arial" w:hint="eastAsia"/>
                <w:noProof/>
                <w:rtl/>
                <w:lang w:bidi="he-IL"/>
              </w:rPr>
              <w:t>קשרים</w:t>
            </w:r>
            <w:r w:rsidR="003C1561" w:rsidRPr="00101179">
              <w:rPr>
                <w:rStyle w:val="Hyperlink"/>
                <w:rFonts w:eastAsia="Arial"/>
                <w:noProof/>
                <w:rtl/>
              </w:rPr>
              <w:t xml:space="preserve"> </w:t>
            </w:r>
            <w:r w:rsidR="003C1561" w:rsidRPr="00101179">
              <w:rPr>
                <w:rStyle w:val="Hyperlink"/>
                <w:rFonts w:eastAsia="Arial" w:hint="eastAsia"/>
                <w:noProof/>
                <w:rtl/>
                <w:lang w:bidi="he-IL"/>
              </w:rPr>
              <w:t>בין</w:t>
            </w:r>
            <w:r w:rsidR="003C1561" w:rsidRPr="00101179">
              <w:rPr>
                <w:rStyle w:val="Hyperlink"/>
                <w:rFonts w:eastAsia="Arial"/>
                <w:noProof/>
                <w:rtl/>
              </w:rPr>
              <w:t xml:space="preserve"> </w:t>
            </w:r>
            <w:r w:rsidR="003C1561" w:rsidRPr="00101179">
              <w:rPr>
                <w:rStyle w:val="Hyperlink"/>
                <w:rFonts w:eastAsia="Arial" w:hint="eastAsia"/>
                <w:noProof/>
                <w:rtl/>
                <w:lang w:bidi="he-IL"/>
              </w:rPr>
              <w:t>המחלקות</w:t>
            </w:r>
            <w:r w:rsidR="003C1561" w:rsidRPr="00101179">
              <w:rPr>
                <w:rStyle w:val="Hyperlink"/>
                <w:rFonts w:eastAsia="Arial"/>
                <w:noProof/>
                <w:rtl/>
              </w:rPr>
              <w:t>:</w:t>
            </w:r>
            <w:r w:rsidR="003C1561">
              <w:rPr>
                <w:noProof/>
                <w:webHidden/>
              </w:rPr>
              <w:tab/>
            </w:r>
            <w:r w:rsidR="003C1561">
              <w:rPr>
                <w:noProof/>
                <w:webHidden/>
              </w:rPr>
              <w:fldChar w:fldCharType="begin"/>
            </w:r>
            <w:r w:rsidR="003C1561">
              <w:rPr>
                <w:noProof/>
                <w:webHidden/>
              </w:rPr>
              <w:instrText xml:space="preserve"> PAGEREF _Toc453156925 \h </w:instrText>
            </w:r>
            <w:r w:rsidR="003C1561">
              <w:rPr>
                <w:noProof/>
                <w:webHidden/>
              </w:rPr>
            </w:r>
            <w:r w:rsidR="003C1561">
              <w:rPr>
                <w:noProof/>
                <w:webHidden/>
              </w:rPr>
              <w:fldChar w:fldCharType="separate"/>
            </w:r>
            <w:r w:rsidR="00F427EA">
              <w:rPr>
                <w:noProof/>
                <w:webHidden/>
                <w:rtl/>
              </w:rPr>
              <w:t>15</w:t>
            </w:r>
            <w:r w:rsidR="003C1561">
              <w:rPr>
                <w:noProof/>
                <w:webHidden/>
              </w:rPr>
              <w:fldChar w:fldCharType="end"/>
            </w:r>
          </w:hyperlink>
        </w:p>
        <w:p w:rsidR="003C1561" w:rsidRDefault="00E8595B" w:rsidP="003C156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he-IL"/>
            </w:rPr>
          </w:pPr>
          <w:hyperlink w:anchor="_Toc453156926" w:history="1">
            <w:r w:rsidR="003C1561">
              <w:rPr>
                <w:rStyle w:val="Hyperlink"/>
                <w:rFonts w:eastAsia="Arial"/>
                <w:noProof/>
              </w:rPr>
              <w:t>3</w:t>
            </w:r>
            <w:r w:rsidR="003C1561">
              <w:rPr>
                <w:rStyle w:val="Hyperlink"/>
                <w:rFonts w:eastAsia="Arial" w:hint="cs"/>
                <w:noProof/>
                <w:rtl/>
                <w:lang w:bidi="he-IL"/>
              </w:rPr>
              <w:t>.</w:t>
            </w:r>
            <w:r w:rsidR="003C1561">
              <w:rPr>
                <w:rFonts w:asciiTheme="minorHAnsi" w:eastAsiaTheme="minorEastAsia" w:hAnsiTheme="minorHAnsi" w:cstheme="minorBidi" w:hint="cs"/>
                <w:noProof/>
                <w:sz w:val="22"/>
                <w:szCs w:val="22"/>
                <w:rtl/>
                <w:lang w:bidi="he-IL"/>
              </w:rPr>
              <w:t xml:space="preserve">               </w:t>
            </w:r>
            <w:r w:rsidR="003C1561" w:rsidRPr="00101179">
              <w:rPr>
                <w:rStyle w:val="Hyperlink"/>
                <w:rFonts w:eastAsia="Arial" w:hint="eastAsia"/>
                <w:noProof/>
                <w:rtl/>
                <w:lang w:bidi="he-IL"/>
              </w:rPr>
              <w:t>נספח</w:t>
            </w:r>
            <w:r w:rsidR="003C1561" w:rsidRPr="00101179">
              <w:rPr>
                <w:rStyle w:val="Hyperlink"/>
                <w:rFonts w:eastAsia="Arial"/>
                <w:noProof/>
              </w:rPr>
              <w:t xml:space="preserve"> </w:t>
            </w:r>
            <w:r w:rsidR="003C1561" w:rsidRPr="00101179">
              <w:rPr>
                <w:rStyle w:val="Hyperlink"/>
                <w:rFonts w:eastAsia="Arial"/>
                <w:noProof/>
                <w:rtl/>
              </w:rPr>
              <w:t xml:space="preserve"> </w:t>
            </w:r>
            <w:r w:rsidR="003C1561" w:rsidRPr="00101179">
              <w:rPr>
                <w:rStyle w:val="Hyperlink"/>
                <w:rFonts w:eastAsia="Arial" w:hint="eastAsia"/>
                <w:noProof/>
                <w:rtl/>
                <w:lang w:bidi="he-IL"/>
              </w:rPr>
              <w:t>א</w:t>
            </w:r>
            <w:r w:rsidR="003C1561" w:rsidRPr="00101179">
              <w:rPr>
                <w:rStyle w:val="Hyperlink"/>
                <w:rFonts w:eastAsia="Arial"/>
                <w:noProof/>
                <w:rtl/>
              </w:rPr>
              <w:t xml:space="preserve">': </w:t>
            </w:r>
            <w:r w:rsidR="003C1561" w:rsidRPr="00101179">
              <w:rPr>
                <w:rStyle w:val="Hyperlink"/>
                <w:rFonts w:eastAsia="Arial" w:hint="eastAsia"/>
                <w:noProof/>
                <w:rtl/>
                <w:lang w:bidi="he-IL"/>
              </w:rPr>
              <w:t>הוראות</w:t>
            </w:r>
            <w:r w:rsidR="003C1561" w:rsidRPr="00101179">
              <w:rPr>
                <w:rStyle w:val="Hyperlink"/>
                <w:rFonts w:eastAsia="Arial"/>
                <w:noProof/>
                <w:rtl/>
              </w:rPr>
              <w:t xml:space="preserve"> </w:t>
            </w:r>
            <w:r w:rsidR="003C1561" w:rsidRPr="00101179">
              <w:rPr>
                <w:rStyle w:val="Hyperlink"/>
                <w:rFonts w:eastAsia="Arial" w:hint="eastAsia"/>
                <w:noProof/>
                <w:rtl/>
                <w:lang w:bidi="he-IL"/>
              </w:rPr>
              <w:t>הרצת</w:t>
            </w:r>
            <w:r w:rsidR="003C1561" w:rsidRPr="00101179">
              <w:rPr>
                <w:rStyle w:val="Hyperlink"/>
                <w:rFonts w:eastAsia="Arial"/>
                <w:noProof/>
                <w:rtl/>
              </w:rPr>
              <w:t xml:space="preserve"> </w:t>
            </w:r>
            <w:r w:rsidR="003C1561" w:rsidRPr="00101179">
              <w:rPr>
                <w:rStyle w:val="Hyperlink"/>
                <w:rFonts w:eastAsia="Arial" w:hint="eastAsia"/>
                <w:noProof/>
                <w:rtl/>
                <w:lang w:bidi="he-IL"/>
              </w:rPr>
              <w:t>המערכת</w:t>
            </w:r>
            <w:r w:rsidR="003C1561" w:rsidRPr="00101179">
              <w:rPr>
                <w:rStyle w:val="Hyperlink"/>
                <w:rFonts w:eastAsia="Arial"/>
                <w:noProof/>
                <w:rtl/>
              </w:rPr>
              <w:t xml:space="preserve"> </w:t>
            </w:r>
            <w:r w:rsidR="003C1561" w:rsidRPr="00101179">
              <w:rPr>
                <w:rStyle w:val="Hyperlink"/>
                <w:rFonts w:eastAsia="Arial" w:hint="eastAsia"/>
                <w:noProof/>
                <w:rtl/>
                <w:lang w:bidi="he-IL"/>
              </w:rPr>
              <w:t>עם</w:t>
            </w:r>
            <w:r w:rsidR="003C1561" w:rsidRPr="00101179">
              <w:rPr>
                <w:rStyle w:val="Hyperlink"/>
                <w:rFonts w:eastAsia="Arial"/>
                <w:noProof/>
                <w:rtl/>
              </w:rPr>
              <w:t xml:space="preserve"> </w:t>
            </w:r>
            <w:r w:rsidR="003C1561" w:rsidRPr="00101179">
              <w:rPr>
                <w:rStyle w:val="Hyperlink"/>
                <w:rFonts w:eastAsia="Arial"/>
                <w:noProof/>
              </w:rPr>
              <w:t>.war</w:t>
            </w:r>
            <w:r w:rsidR="003C1561">
              <w:rPr>
                <w:noProof/>
                <w:webHidden/>
              </w:rPr>
              <w:tab/>
            </w:r>
            <w:r w:rsidR="003C1561">
              <w:rPr>
                <w:noProof/>
                <w:webHidden/>
              </w:rPr>
              <w:fldChar w:fldCharType="begin"/>
            </w:r>
            <w:r w:rsidR="003C1561">
              <w:rPr>
                <w:noProof/>
                <w:webHidden/>
              </w:rPr>
              <w:instrText xml:space="preserve"> PAGEREF _Toc453156926 \h </w:instrText>
            </w:r>
            <w:r w:rsidR="003C1561">
              <w:rPr>
                <w:noProof/>
                <w:webHidden/>
              </w:rPr>
            </w:r>
            <w:r w:rsidR="003C1561">
              <w:rPr>
                <w:noProof/>
                <w:webHidden/>
              </w:rPr>
              <w:fldChar w:fldCharType="separate"/>
            </w:r>
            <w:r w:rsidR="00F427EA">
              <w:rPr>
                <w:noProof/>
                <w:webHidden/>
                <w:rtl/>
              </w:rPr>
              <w:t>16</w:t>
            </w:r>
            <w:r w:rsidR="003C1561">
              <w:rPr>
                <w:noProof/>
                <w:webHidden/>
              </w:rPr>
              <w:fldChar w:fldCharType="end"/>
            </w:r>
          </w:hyperlink>
        </w:p>
        <w:p w:rsidR="003C1561" w:rsidRDefault="00E8595B" w:rsidP="003C156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he-IL"/>
            </w:rPr>
          </w:pPr>
          <w:hyperlink w:anchor="_Toc453156927" w:history="1">
            <w:r w:rsidR="003C1561" w:rsidRPr="00101179">
              <w:rPr>
                <w:rStyle w:val="Hyperlink"/>
                <w:rFonts w:eastAsia="Arial"/>
                <w:noProof/>
                <w:rtl/>
              </w:rPr>
              <w:t>4.</w:t>
            </w:r>
            <w:r w:rsidR="003C1561">
              <w:rPr>
                <w:rFonts w:asciiTheme="minorHAnsi" w:eastAsiaTheme="minorEastAsia" w:hAnsiTheme="minorHAnsi" w:cstheme="minorBidi" w:hint="cs"/>
                <w:noProof/>
                <w:sz w:val="22"/>
                <w:szCs w:val="22"/>
                <w:rtl/>
                <w:lang w:bidi="he-IL"/>
              </w:rPr>
              <w:t xml:space="preserve">               </w:t>
            </w:r>
            <w:r w:rsidR="003C1561" w:rsidRPr="00101179">
              <w:rPr>
                <w:rStyle w:val="Hyperlink"/>
                <w:rFonts w:eastAsia="Arial" w:hint="eastAsia"/>
                <w:noProof/>
                <w:rtl/>
                <w:lang w:bidi="he-IL"/>
              </w:rPr>
              <w:t>נספח</w:t>
            </w:r>
            <w:r w:rsidR="003C1561" w:rsidRPr="00101179">
              <w:rPr>
                <w:rStyle w:val="Hyperlink"/>
                <w:rFonts w:eastAsia="Arial"/>
                <w:noProof/>
              </w:rPr>
              <w:t xml:space="preserve"> </w:t>
            </w:r>
            <w:r w:rsidR="003C1561" w:rsidRPr="00101179">
              <w:rPr>
                <w:rStyle w:val="Hyperlink"/>
                <w:rFonts w:eastAsia="Arial"/>
                <w:noProof/>
                <w:rtl/>
              </w:rPr>
              <w:t xml:space="preserve"> </w:t>
            </w:r>
            <w:r w:rsidR="003C1561" w:rsidRPr="00101179">
              <w:rPr>
                <w:rStyle w:val="Hyperlink"/>
                <w:rFonts w:eastAsia="Arial" w:hint="eastAsia"/>
                <w:noProof/>
                <w:rtl/>
                <w:lang w:bidi="he-IL"/>
              </w:rPr>
              <w:t>ב</w:t>
            </w:r>
            <w:r w:rsidR="003C1561" w:rsidRPr="00101179">
              <w:rPr>
                <w:rStyle w:val="Hyperlink"/>
                <w:rFonts w:eastAsia="Arial"/>
                <w:noProof/>
                <w:rtl/>
              </w:rPr>
              <w:t xml:space="preserve">': </w:t>
            </w:r>
            <w:r w:rsidR="003C1561" w:rsidRPr="00101179">
              <w:rPr>
                <w:rStyle w:val="Hyperlink"/>
                <w:rFonts w:eastAsia="Arial" w:hint="eastAsia"/>
                <w:noProof/>
                <w:rtl/>
                <w:lang w:bidi="he-IL"/>
              </w:rPr>
              <w:t>הוראות</w:t>
            </w:r>
            <w:r w:rsidR="003C1561" w:rsidRPr="00101179">
              <w:rPr>
                <w:rStyle w:val="Hyperlink"/>
                <w:rFonts w:eastAsia="Arial"/>
                <w:noProof/>
                <w:rtl/>
              </w:rPr>
              <w:t xml:space="preserve"> </w:t>
            </w:r>
            <w:r w:rsidR="003C1561" w:rsidRPr="00101179">
              <w:rPr>
                <w:rStyle w:val="Hyperlink"/>
                <w:rFonts w:eastAsia="Arial" w:hint="eastAsia"/>
                <w:noProof/>
                <w:rtl/>
                <w:lang w:bidi="he-IL"/>
              </w:rPr>
              <w:t>התקנת</w:t>
            </w:r>
            <w:r w:rsidR="003C1561" w:rsidRPr="00101179">
              <w:rPr>
                <w:rStyle w:val="Hyperlink"/>
                <w:rFonts w:eastAsia="Arial"/>
                <w:noProof/>
                <w:rtl/>
              </w:rPr>
              <w:t xml:space="preserve"> </w:t>
            </w:r>
            <w:r w:rsidR="003C1561" w:rsidRPr="00101179">
              <w:rPr>
                <w:rStyle w:val="Hyperlink"/>
                <w:rFonts w:eastAsia="Arial" w:hint="eastAsia"/>
                <w:noProof/>
                <w:rtl/>
                <w:lang w:bidi="he-IL"/>
              </w:rPr>
              <w:t>המערכת</w:t>
            </w:r>
            <w:r w:rsidR="003C1561" w:rsidRPr="00101179">
              <w:rPr>
                <w:rStyle w:val="Hyperlink"/>
                <w:rFonts w:eastAsia="Arial"/>
                <w:noProof/>
              </w:rPr>
              <w:t xml:space="preserve"> </w:t>
            </w:r>
            <w:r w:rsidR="003C1561" w:rsidRPr="00101179">
              <w:rPr>
                <w:rStyle w:val="Hyperlink"/>
                <w:rFonts w:eastAsia="Arial" w:hint="eastAsia"/>
                <w:noProof/>
                <w:rtl/>
                <w:lang w:bidi="he-IL"/>
              </w:rPr>
              <w:t>עם</w:t>
            </w:r>
            <w:r w:rsidR="003C1561" w:rsidRPr="00101179">
              <w:rPr>
                <w:rStyle w:val="Hyperlink"/>
                <w:rFonts w:eastAsia="Arial"/>
                <w:noProof/>
                <w:rtl/>
              </w:rPr>
              <w:t xml:space="preserve"> </w:t>
            </w:r>
            <w:r w:rsidR="003C1561" w:rsidRPr="00101179">
              <w:rPr>
                <w:rStyle w:val="Hyperlink"/>
                <w:rFonts w:eastAsia="Arial" w:hint="eastAsia"/>
                <w:noProof/>
                <w:rtl/>
                <w:lang w:bidi="he-IL"/>
              </w:rPr>
              <w:t>הורדת</w:t>
            </w:r>
            <w:r w:rsidR="003C1561" w:rsidRPr="00101179">
              <w:rPr>
                <w:rStyle w:val="Hyperlink"/>
                <w:rFonts w:eastAsia="Arial"/>
                <w:noProof/>
                <w:rtl/>
              </w:rPr>
              <w:t xml:space="preserve"> </w:t>
            </w:r>
            <w:r w:rsidR="003C1561" w:rsidRPr="00101179">
              <w:rPr>
                <w:rStyle w:val="Hyperlink"/>
                <w:rFonts w:eastAsia="Arial" w:hint="eastAsia"/>
                <w:noProof/>
                <w:rtl/>
                <w:lang w:bidi="he-IL"/>
              </w:rPr>
              <w:t>הקוד</w:t>
            </w:r>
            <w:r w:rsidR="003C1561" w:rsidRPr="00101179">
              <w:rPr>
                <w:rStyle w:val="Hyperlink"/>
                <w:rFonts w:eastAsia="Arial"/>
                <w:noProof/>
                <w:rtl/>
              </w:rPr>
              <w:t xml:space="preserve"> </w:t>
            </w:r>
            <w:r w:rsidR="003C1561" w:rsidRPr="00101179">
              <w:rPr>
                <w:rStyle w:val="Hyperlink"/>
                <w:rFonts w:eastAsia="Arial" w:hint="eastAsia"/>
                <w:noProof/>
                <w:rtl/>
                <w:lang w:bidi="he-IL"/>
              </w:rPr>
              <w:t>המלא</w:t>
            </w:r>
            <w:r w:rsidR="003C1561">
              <w:rPr>
                <w:noProof/>
                <w:webHidden/>
              </w:rPr>
              <w:tab/>
            </w:r>
            <w:r w:rsidR="003C1561">
              <w:rPr>
                <w:noProof/>
                <w:webHidden/>
              </w:rPr>
              <w:fldChar w:fldCharType="begin"/>
            </w:r>
            <w:r w:rsidR="003C1561">
              <w:rPr>
                <w:noProof/>
                <w:webHidden/>
              </w:rPr>
              <w:instrText xml:space="preserve"> PAGEREF _Toc453156927 \h </w:instrText>
            </w:r>
            <w:r w:rsidR="003C1561">
              <w:rPr>
                <w:noProof/>
                <w:webHidden/>
              </w:rPr>
            </w:r>
            <w:r w:rsidR="003C1561">
              <w:rPr>
                <w:noProof/>
                <w:webHidden/>
              </w:rPr>
              <w:fldChar w:fldCharType="separate"/>
            </w:r>
            <w:r w:rsidR="00F427EA">
              <w:rPr>
                <w:noProof/>
                <w:webHidden/>
                <w:rtl/>
              </w:rPr>
              <w:t>18</w:t>
            </w:r>
            <w:r w:rsidR="003C1561">
              <w:rPr>
                <w:noProof/>
                <w:webHidden/>
              </w:rPr>
              <w:fldChar w:fldCharType="end"/>
            </w:r>
          </w:hyperlink>
        </w:p>
        <w:p w:rsidR="00BB3BE5" w:rsidRDefault="00BB3BE5" w:rsidP="003C1561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3F14A2" w:rsidRDefault="003F14A2" w:rsidP="003C1561">
      <w:pPr>
        <w:bidi/>
        <w:rPr>
          <w:rFonts w:asciiTheme="minorBidi" w:hAnsiTheme="minorBidi" w:cstheme="minorBidi"/>
          <w:b/>
          <w:bCs/>
          <w:sz w:val="36"/>
          <w:szCs w:val="36"/>
          <w:u w:val="single"/>
          <w:rtl/>
          <w:lang w:bidi="he-IL"/>
        </w:rPr>
      </w:pPr>
    </w:p>
    <w:p w:rsidR="003F14A2" w:rsidRDefault="003F14A2" w:rsidP="003C1561">
      <w:pPr>
        <w:bidi/>
        <w:rPr>
          <w:rFonts w:asciiTheme="minorBidi" w:hAnsiTheme="minorBidi" w:cstheme="minorBidi"/>
          <w:b/>
          <w:bCs/>
          <w:sz w:val="36"/>
          <w:szCs w:val="36"/>
          <w:u w:val="single"/>
          <w:rtl/>
          <w:lang w:bidi="he-IL"/>
        </w:rPr>
      </w:pPr>
    </w:p>
    <w:p w:rsidR="003F14A2" w:rsidRDefault="003F14A2" w:rsidP="003C1561">
      <w:pPr>
        <w:bidi/>
        <w:rPr>
          <w:rFonts w:asciiTheme="minorBidi" w:hAnsiTheme="minorBidi" w:cstheme="minorBidi"/>
          <w:b/>
          <w:bCs/>
          <w:sz w:val="36"/>
          <w:szCs w:val="36"/>
          <w:u w:val="single"/>
          <w:rtl/>
          <w:lang w:bidi="he-IL"/>
        </w:rPr>
      </w:pPr>
    </w:p>
    <w:p w:rsidR="003F14A2" w:rsidRDefault="003F14A2" w:rsidP="003C1561">
      <w:pPr>
        <w:bidi/>
        <w:rPr>
          <w:rFonts w:asciiTheme="minorBidi" w:hAnsiTheme="minorBidi" w:cstheme="minorBidi"/>
          <w:b/>
          <w:bCs/>
          <w:sz w:val="36"/>
          <w:szCs w:val="36"/>
          <w:u w:val="single"/>
          <w:rtl/>
          <w:lang w:bidi="he-IL"/>
        </w:rPr>
      </w:pPr>
    </w:p>
    <w:p w:rsidR="003F14A2" w:rsidRDefault="003F14A2" w:rsidP="003C1561">
      <w:pPr>
        <w:bidi/>
        <w:rPr>
          <w:rFonts w:asciiTheme="minorBidi" w:hAnsiTheme="minorBidi" w:cstheme="minorBidi"/>
          <w:b/>
          <w:bCs/>
          <w:sz w:val="36"/>
          <w:szCs w:val="36"/>
          <w:u w:val="single"/>
          <w:rtl/>
          <w:lang w:bidi="he-IL"/>
        </w:rPr>
      </w:pPr>
    </w:p>
    <w:p w:rsidR="003F14A2" w:rsidRDefault="003F14A2" w:rsidP="003C1561">
      <w:pPr>
        <w:bidi/>
        <w:rPr>
          <w:rFonts w:asciiTheme="minorBidi" w:hAnsiTheme="minorBidi" w:cstheme="minorBidi"/>
          <w:b/>
          <w:bCs/>
          <w:sz w:val="36"/>
          <w:szCs w:val="36"/>
          <w:u w:val="single"/>
          <w:rtl/>
          <w:lang w:bidi="he-IL"/>
        </w:rPr>
      </w:pPr>
    </w:p>
    <w:p w:rsidR="003F14A2" w:rsidRDefault="003F14A2" w:rsidP="003C1561">
      <w:pPr>
        <w:bidi/>
        <w:rPr>
          <w:rFonts w:asciiTheme="minorBidi" w:hAnsiTheme="minorBidi" w:cstheme="minorBidi"/>
          <w:b/>
          <w:bCs/>
          <w:sz w:val="36"/>
          <w:szCs w:val="36"/>
          <w:u w:val="single"/>
          <w:rtl/>
          <w:lang w:bidi="he-IL"/>
        </w:rPr>
      </w:pPr>
    </w:p>
    <w:p w:rsidR="003F14A2" w:rsidRDefault="003F14A2" w:rsidP="003C1561">
      <w:pPr>
        <w:bidi/>
        <w:rPr>
          <w:rFonts w:asciiTheme="minorBidi" w:hAnsiTheme="minorBidi" w:cstheme="minorBidi"/>
          <w:b/>
          <w:bCs/>
          <w:sz w:val="36"/>
          <w:szCs w:val="36"/>
          <w:u w:val="single"/>
          <w:rtl/>
          <w:lang w:bidi="he-IL"/>
        </w:rPr>
      </w:pPr>
    </w:p>
    <w:p w:rsidR="003F14A2" w:rsidRDefault="003F14A2" w:rsidP="003C1561">
      <w:pPr>
        <w:bidi/>
        <w:rPr>
          <w:rFonts w:asciiTheme="minorBidi" w:hAnsiTheme="minorBidi" w:cstheme="minorBidi"/>
          <w:b/>
          <w:bCs/>
          <w:sz w:val="36"/>
          <w:szCs w:val="36"/>
          <w:u w:val="single"/>
          <w:rtl/>
          <w:lang w:bidi="he-IL"/>
        </w:rPr>
      </w:pPr>
    </w:p>
    <w:p w:rsidR="003F14A2" w:rsidRDefault="003F14A2" w:rsidP="003C1561">
      <w:pPr>
        <w:bidi/>
        <w:rPr>
          <w:rFonts w:asciiTheme="minorBidi" w:hAnsiTheme="minorBidi" w:cstheme="minorBidi"/>
          <w:b/>
          <w:bCs/>
          <w:sz w:val="36"/>
          <w:szCs w:val="36"/>
          <w:u w:val="single"/>
          <w:rtl/>
          <w:lang w:bidi="he-IL"/>
        </w:rPr>
      </w:pPr>
    </w:p>
    <w:p w:rsidR="003F14A2" w:rsidRDefault="003F14A2" w:rsidP="003C1561">
      <w:pPr>
        <w:bidi/>
        <w:rPr>
          <w:rFonts w:asciiTheme="minorBidi" w:hAnsiTheme="minorBidi" w:cstheme="minorBidi"/>
          <w:b/>
          <w:bCs/>
          <w:sz w:val="36"/>
          <w:szCs w:val="36"/>
          <w:u w:val="single"/>
          <w:rtl/>
          <w:lang w:bidi="he-IL"/>
        </w:rPr>
      </w:pPr>
    </w:p>
    <w:p w:rsidR="003F14A2" w:rsidRDefault="003F14A2" w:rsidP="003C1561">
      <w:pPr>
        <w:bidi/>
        <w:rPr>
          <w:rFonts w:asciiTheme="minorBidi" w:hAnsiTheme="minorBidi" w:cstheme="minorBidi"/>
          <w:b/>
          <w:bCs/>
          <w:sz w:val="36"/>
          <w:szCs w:val="36"/>
          <w:u w:val="single"/>
          <w:rtl/>
          <w:lang w:bidi="he-IL"/>
        </w:rPr>
      </w:pPr>
    </w:p>
    <w:p w:rsidR="003F14A2" w:rsidRDefault="003F14A2" w:rsidP="003C1561">
      <w:pPr>
        <w:bidi/>
        <w:rPr>
          <w:rFonts w:asciiTheme="minorBidi" w:hAnsiTheme="minorBidi" w:cstheme="minorBidi"/>
          <w:b/>
          <w:bCs/>
          <w:sz w:val="36"/>
          <w:szCs w:val="36"/>
          <w:u w:val="single"/>
          <w:rtl/>
          <w:lang w:bidi="he-IL"/>
        </w:rPr>
      </w:pPr>
    </w:p>
    <w:p w:rsidR="003F14A2" w:rsidRDefault="003F14A2" w:rsidP="003C1561">
      <w:pPr>
        <w:bidi/>
        <w:rPr>
          <w:rFonts w:asciiTheme="minorBidi" w:hAnsiTheme="minorBidi" w:cstheme="minorBidi"/>
          <w:b/>
          <w:bCs/>
          <w:sz w:val="36"/>
          <w:szCs w:val="36"/>
          <w:u w:val="single"/>
          <w:rtl/>
          <w:lang w:bidi="he-IL"/>
        </w:rPr>
      </w:pPr>
    </w:p>
    <w:p w:rsidR="003F14A2" w:rsidRDefault="003F14A2" w:rsidP="003C1561">
      <w:pPr>
        <w:bidi/>
        <w:rPr>
          <w:rFonts w:asciiTheme="minorBidi" w:hAnsiTheme="minorBidi" w:cstheme="minorBidi"/>
          <w:b/>
          <w:bCs/>
          <w:sz w:val="36"/>
          <w:szCs w:val="36"/>
          <w:u w:val="single"/>
          <w:rtl/>
          <w:lang w:bidi="he-IL"/>
        </w:rPr>
      </w:pPr>
    </w:p>
    <w:p w:rsidR="003F14A2" w:rsidRDefault="003F14A2" w:rsidP="003C1561">
      <w:pPr>
        <w:bidi/>
        <w:rPr>
          <w:rFonts w:asciiTheme="minorBidi" w:hAnsiTheme="minorBidi" w:cstheme="minorBidi"/>
          <w:b/>
          <w:bCs/>
          <w:sz w:val="36"/>
          <w:szCs w:val="36"/>
          <w:u w:val="single"/>
          <w:rtl/>
          <w:lang w:bidi="he-IL"/>
        </w:rPr>
      </w:pPr>
    </w:p>
    <w:p w:rsidR="003F14A2" w:rsidRDefault="003F14A2" w:rsidP="003C1561">
      <w:pPr>
        <w:bidi/>
        <w:rPr>
          <w:rFonts w:asciiTheme="minorBidi" w:hAnsiTheme="minorBidi" w:cstheme="minorBidi"/>
          <w:b/>
          <w:bCs/>
          <w:sz w:val="36"/>
          <w:szCs w:val="36"/>
          <w:u w:val="single"/>
          <w:rtl/>
          <w:lang w:bidi="he-IL"/>
        </w:rPr>
      </w:pPr>
    </w:p>
    <w:p w:rsidR="00BB3BE5" w:rsidRDefault="00BB3BE5" w:rsidP="003C1561">
      <w:pPr>
        <w:bidi/>
        <w:rPr>
          <w:rFonts w:asciiTheme="minorBidi" w:eastAsia="Arial" w:hAnsiTheme="minorBidi" w:cstheme="minorBidi"/>
          <w:b/>
          <w:bCs/>
          <w:sz w:val="24"/>
          <w:szCs w:val="24"/>
          <w:rtl/>
          <w:lang w:bidi="he-IL"/>
        </w:rPr>
      </w:pPr>
    </w:p>
    <w:p w:rsidR="003C1561" w:rsidRPr="000072E0" w:rsidRDefault="003C1561" w:rsidP="003C1561">
      <w:pPr>
        <w:bidi/>
        <w:rPr>
          <w:rFonts w:asciiTheme="minorBidi" w:eastAsia="Arial" w:hAnsiTheme="minorBidi" w:cstheme="minorBidi"/>
          <w:b/>
          <w:bCs/>
          <w:sz w:val="24"/>
          <w:szCs w:val="24"/>
          <w:rtl/>
          <w:lang w:bidi="he-IL"/>
        </w:rPr>
      </w:pPr>
    </w:p>
    <w:p w:rsidR="00035C7F" w:rsidRPr="00BB3BE5" w:rsidRDefault="00035C7F" w:rsidP="003C1561">
      <w:pPr>
        <w:pStyle w:val="Heading1"/>
        <w:bidi/>
        <w:rPr>
          <w:rtl/>
        </w:rPr>
      </w:pPr>
      <w:bookmarkStart w:id="0" w:name="_Toc453156909"/>
      <w:r w:rsidRPr="00BB3BE5">
        <w:rPr>
          <w:rtl/>
          <w:lang w:bidi="he-IL"/>
        </w:rPr>
        <w:lastRenderedPageBreak/>
        <w:t>מדריך למשתמש</w:t>
      </w:r>
      <w:r w:rsidRPr="00BB3BE5">
        <w:rPr>
          <w:rtl/>
        </w:rPr>
        <w:t>:</w:t>
      </w:r>
      <w:bookmarkEnd w:id="0"/>
    </w:p>
    <w:p w:rsidR="00035C7F" w:rsidRPr="000072E0" w:rsidRDefault="00035C7F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C5569B" w:rsidRPr="000072E0" w:rsidRDefault="00C5569B" w:rsidP="003C1561">
      <w:pPr>
        <w:bidi/>
        <w:rPr>
          <w:rFonts w:asciiTheme="minorBidi" w:hAnsiTheme="minorBidi" w:cstheme="minorBidi"/>
          <w:sz w:val="24"/>
          <w:szCs w:val="24"/>
          <w:lang w:bidi="he-IL"/>
        </w:rPr>
      </w:pPr>
      <w:proofErr w:type="gramStart"/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IBDB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</w:t>
      </w:r>
      <w:r w:rsidR="005C7053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הינו </w:t>
      </w:r>
      <w:r w:rsidRPr="000072E0">
        <w:rPr>
          <w:rFonts w:asciiTheme="minorBidi" w:hAnsiTheme="minorBidi" w:cstheme="minorBidi"/>
          <w:sz w:val="24"/>
          <w:szCs w:val="24"/>
          <w:rtl/>
          <w:lang w:bidi="he-IL"/>
        </w:rPr>
        <w:t xml:space="preserve">אתר אינטרנט המכיל בסיס נתונים מקוונן </w:t>
      </w:r>
      <w:r w:rsidR="00DC1EC9">
        <w:rPr>
          <w:rFonts w:asciiTheme="minorBidi" w:hAnsiTheme="minorBidi" w:cstheme="minorBidi" w:hint="cs"/>
          <w:sz w:val="24"/>
          <w:szCs w:val="24"/>
          <w:rtl/>
          <w:lang w:bidi="he-IL"/>
        </w:rPr>
        <w:t>המכיל</w:t>
      </w:r>
      <w:r w:rsidR="00DC1EC9" w:rsidRPr="000072E0">
        <w:rPr>
          <w:rFonts w:asciiTheme="minorBidi" w:hAnsiTheme="minorBidi" w:cstheme="minorBidi"/>
          <w:sz w:val="24"/>
          <w:szCs w:val="24"/>
          <w:rtl/>
          <w:lang w:bidi="he-IL"/>
        </w:rPr>
        <w:t xml:space="preserve"> </w:t>
      </w:r>
      <w:r w:rsidRPr="000072E0">
        <w:rPr>
          <w:rFonts w:asciiTheme="minorBidi" w:hAnsiTheme="minorBidi" w:cstheme="minorBidi"/>
          <w:sz w:val="24"/>
          <w:szCs w:val="24"/>
          <w:rtl/>
          <w:lang w:bidi="he-IL"/>
        </w:rPr>
        <w:t>מידע על ספרים ומנוהל בצורה של רשת חברתית</w:t>
      </w:r>
      <w:r w:rsidRPr="000072E0">
        <w:rPr>
          <w:rFonts w:asciiTheme="minorBidi" w:hAnsiTheme="minorBidi" w:cstheme="minorBidi"/>
          <w:sz w:val="24"/>
          <w:szCs w:val="24"/>
          <w:rtl/>
        </w:rPr>
        <w:t>.</w:t>
      </w:r>
      <w:proofErr w:type="gramEnd"/>
      <w:r w:rsidRPr="000072E0">
        <w:rPr>
          <w:rFonts w:asciiTheme="minorBidi" w:hAnsiTheme="minorBidi" w:cstheme="minorBidi"/>
          <w:sz w:val="24"/>
          <w:szCs w:val="24"/>
          <w:rtl/>
          <w:lang w:bidi="he-IL"/>
        </w:rPr>
        <w:t xml:space="preserve"> </w:t>
      </w:r>
    </w:p>
    <w:p w:rsidR="00C5569B" w:rsidRPr="000072E0" w:rsidRDefault="00C5569B" w:rsidP="003C1561">
      <w:pPr>
        <w:bidi/>
        <w:rPr>
          <w:rFonts w:asciiTheme="minorBidi" w:hAnsiTheme="minorBidi" w:cstheme="minorBidi"/>
          <w:sz w:val="24"/>
          <w:szCs w:val="24"/>
          <w:rtl/>
        </w:rPr>
      </w:pPr>
      <w:r w:rsidRPr="000072E0">
        <w:rPr>
          <w:rFonts w:asciiTheme="minorBidi" w:hAnsiTheme="minorBidi" w:cstheme="minorBidi"/>
          <w:sz w:val="24"/>
          <w:szCs w:val="24"/>
          <w:rtl/>
          <w:lang w:bidi="he-IL"/>
        </w:rPr>
        <w:t xml:space="preserve">האתר מאפשר למשתמש </w:t>
      </w:r>
      <w:r w:rsidR="004F7F3E" w:rsidRPr="000072E0">
        <w:rPr>
          <w:rFonts w:asciiTheme="minorBidi" w:hAnsiTheme="minorBidi" w:cstheme="minorBidi"/>
          <w:sz w:val="24"/>
          <w:szCs w:val="24"/>
          <w:rtl/>
          <w:lang w:bidi="he-IL"/>
        </w:rPr>
        <w:t>לעיין בספרים, לראות פרטים שונים כגון תקציר, סופר, דירוג והערות</w:t>
      </w:r>
      <w:r w:rsidRPr="000072E0">
        <w:rPr>
          <w:rFonts w:asciiTheme="minorBidi" w:hAnsiTheme="minorBidi" w:cstheme="minorBidi"/>
          <w:sz w:val="24"/>
          <w:szCs w:val="24"/>
          <w:rtl/>
        </w:rPr>
        <w:t xml:space="preserve">. </w:t>
      </w:r>
    </w:p>
    <w:p w:rsidR="00C5569B" w:rsidRPr="000072E0" w:rsidRDefault="00C5569B" w:rsidP="003C1561">
      <w:pPr>
        <w:bidi/>
        <w:rPr>
          <w:rFonts w:asciiTheme="minorBidi" w:hAnsiTheme="minorBidi" w:cstheme="minorBidi"/>
          <w:sz w:val="24"/>
          <w:szCs w:val="24"/>
          <w:rtl/>
        </w:rPr>
      </w:pPr>
      <w:r w:rsidRPr="000072E0">
        <w:rPr>
          <w:rFonts w:asciiTheme="minorBidi" w:hAnsiTheme="minorBidi" w:cstheme="minorBidi"/>
          <w:sz w:val="24"/>
          <w:szCs w:val="24"/>
          <w:rtl/>
          <w:lang w:bidi="he-IL"/>
        </w:rPr>
        <w:t xml:space="preserve">האתר כולל </w:t>
      </w:r>
      <w:r w:rsidR="004F7F3E" w:rsidRPr="000072E0">
        <w:rPr>
          <w:rFonts w:asciiTheme="minorBidi" w:hAnsiTheme="minorBidi" w:cstheme="minorBidi"/>
          <w:sz w:val="24"/>
          <w:szCs w:val="24"/>
          <w:rtl/>
          <w:lang w:bidi="he-IL"/>
        </w:rPr>
        <w:t xml:space="preserve">גם </w:t>
      </w:r>
      <w:r w:rsidRPr="000072E0">
        <w:rPr>
          <w:rFonts w:asciiTheme="minorBidi" w:hAnsiTheme="minorBidi" w:cstheme="minorBidi"/>
          <w:sz w:val="24"/>
          <w:szCs w:val="24"/>
          <w:rtl/>
          <w:lang w:bidi="he-IL"/>
        </w:rPr>
        <w:t>אפשרויות ניהול הכולל</w:t>
      </w:r>
      <w:r w:rsidR="00DC1EC9">
        <w:rPr>
          <w:rFonts w:asciiTheme="minorBidi" w:hAnsiTheme="minorBidi" w:cstheme="minorBidi" w:hint="cs"/>
          <w:sz w:val="24"/>
          <w:szCs w:val="24"/>
          <w:rtl/>
          <w:lang w:bidi="he-IL"/>
        </w:rPr>
        <w:t>ות</w:t>
      </w:r>
      <w:r w:rsidRPr="000072E0">
        <w:rPr>
          <w:rFonts w:asciiTheme="minorBidi" w:hAnsiTheme="minorBidi" w:cstheme="minorBidi"/>
          <w:sz w:val="24"/>
          <w:szCs w:val="24"/>
          <w:rtl/>
          <w:lang w:bidi="he-IL"/>
        </w:rPr>
        <w:t xml:space="preserve"> הזנת ספרים חדשים </w:t>
      </w:r>
      <w:r w:rsidRPr="000072E0">
        <w:rPr>
          <w:rFonts w:asciiTheme="minorBidi" w:hAnsiTheme="minorBidi" w:cstheme="minorBidi"/>
          <w:sz w:val="24"/>
          <w:szCs w:val="24"/>
          <w:rtl/>
        </w:rPr>
        <w:t>,</w:t>
      </w:r>
      <w:r w:rsidRPr="000072E0">
        <w:rPr>
          <w:rFonts w:asciiTheme="minorBidi" w:hAnsiTheme="minorBidi" w:cstheme="minorBidi"/>
          <w:sz w:val="24"/>
          <w:szCs w:val="24"/>
          <w:rtl/>
          <w:lang w:bidi="he-IL"/>
        </w:rPr>
        <w:t>הוספת סופרים חדשים</w:t>
      </w:r>
      <w:r w:rsidRPr="000072E0">
        <w:rPr>
          <w:rFonts w:asciiTheme="minorBidi" w:hAnsiTheme="minorBidi" w:cstheme="minorBidi"/>
          <w:sz w:val="24"/>
          <w:szCs w:val="24"/>
          <w:rtl/>
        </w:rPr>
        <w:t xml:space="preserve">, </w:t>
      </w:r>
      <w:r w:rsidRPr="000072E0">
        <w:rPr>
          <w:rFonts w:asciiTheme="minorBidi" w:hAnsiTheme="minorBidi" w:cstheme="minorBidi"/>
          <w:sz w:val="24"/>
          <w:szCs w:val="24"/>
          <w:rtl/>
          <w:lang w:bidi="he-IL"/>
        </w:rPr>
        <w:t>הכנסת ביקורות על ספרים ודירוגם</w:t>
      </w:r>
      <w:r w:rsidRPr="000072E0">
        <w:rPr>
          <w:rFonts w:asciiTheme="minorBidi" w:hAnsiTheme="minorBidi" w:cstheme="minorBidi"/>
          <w:sz w:val="24"/>
          <w:szCs w:val="24"/>
          <w:rtl/>
        </w:rPr>
        <w:t xml:space="preserve">. </w:t>
      </w:r>
      <w:r w:rsidRPr="000072E0">
        <w:rPr>
          <w:rFonts w:asciiTheme="minorBidi" w:hAnsiTheme="minorBidi" w:cstheme="minorBidi"/>
          <w:sz w:val="24"/>
          <w:szCs w:val="24"/>
          <w:rtl/>
          <w:lang w:bidi="he-IL"/>
        </w:rPr>
        <w:t>הוספת המידע יכול להעשות ע</w:t>
      </w:r>
      <w:r w:rsidRPr="000072E0">
        <w:rPr>
          <w:rFonts w:asciiTheme="minorBidi" w:hAnsiTheme="minorBidi" w:cstheme="minorBidi"/>
          <w:sz w:val="24"/>
          <w:szCs w:val="24"/>
          <w:rtl/>
        </w:rPr>
        <w:t>"</w:t>
      </w:r>
      <w:r w:rsidRPr="000072E0">
        <w:rPr>
          <w:rFonts w:asciiTheme="minorBidi" w:hAnsiTheme="minorBidi" w:cstheme="minorBidi"/>
          <w:sz w:val="24"/>
          <w:szCs w:val="24"/>
          <w:rtl/>
          <w:lang w:bidi="he-IL"/>
        </w:rPr>
        <w:t>י משתמשי הקצה הנרשמים לאתר ומנהלי האתר יכולים ל לאשר את ההצעות של המשתמשים ואת אמינות המידע המוכנס</w:t>
      </w:r>
      <w:r w:rsidRPr="000072E0">
        <w:rPr>
          <w:rFonts w:asciiTheme="minorBidi" w:hAnsiTheme="minorBidi" w:cstheme="minorBidi"/>
          <w:sz w:val="24"/>
          <w:szCs w:val="24"/>
          <w:rtl/>
        </w:rPr>
        <w:t xml:space="preserve">. </w:t>
      </w:r>
      <w:r w:rsidRPr="000072E0">
        <w:rPr>
          <w:rFonts w:asciiTheme="minorBidi" w:hAnsiTheme="minorBidi" w:cstheme="minorBidi"/>
          <w:sz w:val="24"/>
          <w:szCs w:val="24"/>
          <w:rtl/>
          <w:lang w:bidi="he-IL"/>
        </w:rPr>
        <w:t>משתמשים שאמינותם גבוה</w:t>
      </w:r>
      <w:r w:rsidRPr="000072E0">
        <w:rPr>
          <w:rFonts w:asciiTheme="minorBidi" w:hAnsiTheme="minorBidi" w:cstheme="minorBidi"/>
          <w:sz w:val="24"/>
          <w:szCs w:val="24"/>
          <w:rtl/>
        </w:rPr>
        <w:t xml:space="preserve">, </w:t>
      </w:r>
      <w:r w:rsidRPr="000072E0">
        <w:rPr>
          <w:rFonts w:asciiTheme="minorBidi" w:hAnsiTheme="minorBidi" w:cstheme="minorBidi"/>
          <w:sz w:val="24"/>
          <w:szCs w:val="24"/>
          <w:rtl/>
          <w:lang w:bidi="he-IL"/>
        </w:rPr>
        <w:t>צוברים ניקוד גבוה יוכולים להפוך גם הם למאשרי תוכן</w:t>
      </w:r>
      <w:r w:rsidRPr="000072E0">
        <w:rPr>
          <w:rFonts w:asciiTheme="minorBidi" w:hAnsiTheme="minorBidi" w:cstheme="minorBidi"/>
          <w:sz w:val="24"/>
          <w:szCs w:val="24"/>
          <w:rtl/>
        </w:rPr>
        <w:t>.</w:t>
      </w:r>
    </w:p>
    <w:p w:rsidR="00C5569B" w:rsidRPr="000072E0" w:rsidRDefault="00C5569B" w:rsidP="003C1561">
      <w:pPr>
        <w:bidi/>
        <w:rPr>
          <w:rFonts w:asciiTheme="minorBidi" w:hAnsiTheme="minorBidi" w:cstheme="minorBidi"/>
          <w:sz w:val="24"/>
          <w:szCs w:val="24"/>
          <w:rtl/>
        </w:rPr>
      </w:pPr>
    </w:p>
    <w:p w:rsidR="00C5569B" w:rsidRPr="000072E0" w:rsidRDefault="00C5569B" w:rsidP="003C1561">
      <w:pPr>
        <w:bidi/>
        <w:rPr>
          <w:rFonts w:asciiTheme="minorBidi" w:hAnsiTheme="minorBidi" w:cstheme="minorBidi"/>
          <w:sz w:val="24"/>
          <w:szCs w:val="24"/>
          <w:rtl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על מנת להשתתף באופן פעיל באתר על המשתמש להיות בעל חשבון פעיל.</w:t>
      </w:r>
    </w:p>
    <w:p w:rsidR="00C5569B" w:rsidRPr="000072E0" w:rsidRDefault="00C5569B" w:rsidP="003C1561">
      <w:pPr>
        <w:bidi/>
        <w:rPr>
          <w:rFonts w:asciiTheme="minorBidi" w:eastAsia="Arial" w:hAnsiTheme="minorBidi" w:cstheme="minorBidi"/>
          <w:sz w:val="24"/>
          <w:szCs w:val="24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האתר מעוצב כך שמרכזו משתנה מעמוד לעמוד ,והחלק העליון נשאר זהה על מנת לעזור למשתמש לנווט בין העמודים השונים.  </w:t>
      </w:r>
    </w:p>
    <w:p w:rsidR="009D3CC4" w:rsidRDefault="009D3CC4" w:rsidP="003C1561">
      <w:pPr>
        <w:bidi/>
        <w:rPr>
          <w:rFonts w:asciiTheme="minorBidi" w:eastAsia="Arial" w:hAnsiTheme="minorBidi" w:cstheme="minorBidi"/>
          <w:b/>
          <w:bCs/>
          <w:sz w:val="24"/>
          <w:szCs w:val="24"/>
          <w:rtl/>
          <w:lang w:bidi="he-IL"/>
        </w:rPr>
      </w:pPr>
    </w:p>
    <w:p w:rsidR="00C5569B" w:rsidRPr="00BB3BE5" w:rsidRDefault="003C1561" w:rsidP="003C1561">
      <w:pPr>
        <w:pStyle w:val="Heading2"/>
        <w:numPr>
          <w:ilvl w:val="0"/>
          <w:numId w:val="0"/>
        </w:numPr>
        <w:bidi/>
        <w:rPr>
          <w:rtl/>
        </w:rPr>
      </w:pPr>
      <w:bookmarkStart w:id="1" w:name="_Toc453156910"/>
      <w:r>
        <w:rPr>
          <w:rFonts w:hint="cs"/>
          <w:rtl/>
          <w:lang w:bidi="he-IL"/>
        </w:rPr>
        <w:t xml:space="preserve">1.1  </w:t>
      </w:r>
      <w:r w:rsidR="009D3CC4" w:rsidRPr="00BB3BE5">
        <w:rPr>
          <w:rFonts w:hint="cs"/>
          <w:rtl/>
          <w:lang w:bidi="he-IL"/>
        </w:rPr>
        <w:t>מסך</w:t>
      </w:r>
      <w:r w:rsidR="00C5569B" w:rsidRPr="00BB3BE5">
        <w:rPr>
          <w:rtl/>
          <w:lang w:bidi="he-IL"/>
        </w:rPr>
        <w:t xml:space="preserve"> הכניסה</w:t>
      </w:r>
      <w:r w:rsidR="00C5569B" w:rsidRPr="00BB3BE5">
        <w:rPr>
          <w:rtl/>
        </w:rPr>
        <w:t>:</w:t>
      </w:r>
      <w:bookmarkEnd w:id="1"/>
      <w:r w:rsidR="00C5569B" w:rsidRPr="00BB3BE5">
        <w:rPr>
          <w:rtl/>
        </w:rPr>
        <w:t xml:space="preserve"> </w:t>
      </w:r>
    </w:p>
    <w:p w:rsidR="009D3CC4" w:rsidRPr="000072E0" w:rsidRDefault="009D3CC4" w:rsidP="003C1561">
      <w:pPr>
        <w:bidi/>
        <w:rPr>
          <w:rFonts w:asciiTheme="minorBidi" w:eastAsia="Arial" w:hAnsiTheme="minorBidi" w:cstheme="minorBidi"/>
          <w:b/>
          <w:bCs/>
          <w:sz w:val="24"/>
          <w:szCs w:val="24"/>
        </w:rPr>
      </w:pPr>
    </w:p>
    <w:p w:rsidR="00C5569B" w:rsidRPr="000072E0" w:rsidRDefault="00901AFF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בכניסה ראשונית לאתר ,כאשר המשתמש אינו מחובר, יפתח העמוד הבא:</w:t>
      </w:r>
    </w:p>
    <w:p w:rsidR="00901AFF" w:rsidRPr="000072E0" w:rsidRDefault="00901AFF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901AFF" w:rsidRPr="000072E0" w:rsidRDefault="007A4E3A" w:rsidP="003C1561">
      <w:p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  <w:r w:rsidRPr="000072E0">
        <w:rPr>
          <w:rFonts w:asciiTheme="minorBidi" w:eastAsia="Arial" w:hAnsiTheme="minorBidi" w:cstheme="minorBidi"/>
          <w:noProof/>
          <w:sz w:val="24"/>
          <w:szCs w:val="24"/>
          <w:lang w:bidi="he-IL"/>
        </w:rPr>
        <w:drawing>
          <wp:inline distT="0" distB="0" distL="0" distR="0" wp14:anchorId="75BE82A3" wp14:editId="5FBCA343">
            <wp:extent cx="5724939" cy="122849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108" cy="123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50" w:rsidRPr="000072E0" w:rsidRDefault="004B5B50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901AFF" w:rsidRPr="000072E0" w:rsidRDefault="00901AFF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בעמוד זה, המשתמש יכול ל</w:t>
      </w:r>
      <w:r w:rsidR="009D3CC4"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>ה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רשם לאתר ע"י הכנסת פרטיו. </w:t>
      </w:r>
    </w:p>
    <w:p w:rsidR="00901AFF" w:rsidRPr="000072E0" w:rsidRDefault="00901AFF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901AFF" w:rsidRPr="000072E0" w:rsidRDefault="007A4E3A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noProof/>
          <w:sz w:val="24"/>
          <w:szCs w:val="24"/>
          <w:lang w:bidi="he-IL"/>
        </w:rPr>
        <w:drawing>
          <wp:inline distT="0" distB="0" distL="0" distR="0" wp14:anchorId="199D2636" wp14:editId="22AE6A21">
            <wp:extent cx="4516341" cy="316080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129" cy="31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72C" w:rsidRDefault="0087572C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901AFF" w:rsidRPr="000072E0" w:rsidRDefault="00901AFF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לאחר הרשמה, המשתמש מכניס א</w:t>
      </w:r>
      <w:r w:rsidR="004B5B50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ת פרטיו בדף ההרשמה. 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במידה ופרטי המשתמש אינם נכונים, ת</w:t>
      </w:r>
      <w:r w:rsidR="004B5B50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י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נתן הודעת שגיאה. אחרת, יפתח הדף הראשי של האתר:</w:t>
      </w:r>
    </w:p>
    <w:p w:rsidR="00901AFF" w:rsidRPr="000072E0" w:rsidRDefault="00901AFF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C5569B" w:rsidRPr="000072E0" w:rsidRDefault="007A4E3A" w:rsidP="003C1561">
      <w:pPr>
        <w:bidi/>
        <w:rPr>
          <w:rFonts w:asciiTheme="minorBidi" w:eastAsia="Arial" w:hAnsiTheme="minorBidi" w:cstheme="minorBidi"/>
          <w:sz w:val="24"/>
          <w:szCs w:val="24"/>
          <w:rtl/>
        </w:rPr>
      </w:pPr>
      <w:r w:rsidRPr="000072E0">
        <w:rPr>
          <w:rFonts w:asciiTheme="minorBidi" w:eastAsia="Arial" w:hAnsiTheme="minorBidi" w:cstheme="minorBidi"/>
          <w:noProof/>
          <w:sz w:val="24"/>
          <w:szCs w:val="24"/>
          <w:lang w:bidi="he-IL"/>
        </w:rPr>
        <w:drawing>
          <wp:inline distT="0" distB="0" distL="0" distR="0" wp14:anchorId="04928F7D" wp14:editId="17F02234">
            <wp:extent cx="5319423" cy="230029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229" cy="230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AFF" w:rsidRPr="000072E0" w:rsidRDefault="00901AFF" w:rsidP="003C1561">
      <w:pPr>
        <w:bidi/>
        <w:rPr>
          <w:rFonts w:asciiTheme="minorBidi" w:eastAsia="Arial" w:hAnsiTheme="minorBidi" w:cstheme="minorBidi"/>
          <w:sz w:val="24"/>
          <w:szCs w:val="24"/>
        </w:rPr>
      </w:pPr>
    </w:p>
    <w:p w:rsidR="00C5569B" w:rsidRPr="000072E0" w:rsidRDefault="00C5569B" w:rsidP="003C1561">
      <w:p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</w:p>
    <w:p w:rsidR="0087572C" w:rsidRDefault="004B5B50" w:rsidP="00A00C33">
      <w:p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כאשר המשתמש מחובר</w:t>
      </w:r>
      <w:r w:rsidR="00FD2BE1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כ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אדמיניסטרטור, </w:t>
      </w:r>
      <w:r w:rsidR="00DC1EC9"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 xml:space="preserve">ניתנות לו 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יכול</w:t>
      </w:r>
      <w:r w:rsidR="00DC1EC9"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>ות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לבצע פעולות שונות</w:t>
      </w:r>
      <w:r w:rsidR="00DC1EC9"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>. פעוולות אלה מפורטות להלן</w:t>
      </w:r>
      <w:r w:rsidR="00A00C33">
        <w:rPr>
          <w:rFonts w:asciiTheme="minorBidi" w:eastAsia="Arial" w:hAnsiTheme="minorBidi" w:cstheme="minorBidi"/>
          <w:sz w:val="24"/>
          <w:szCs w:val="24"/>
          <w:rtl/>
          <w:lang w:bidi="he-IL"/>
        </w:rPr>
        <w:t>.</w:t>
      </w:r>
    </w:p>
    <w:p w:rsidR="00A00C33" w:rsidRPr="00A00C33" w:rsidRDefault="00A00C33" w:rsidP="00A00C33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D2BE1" w:rsidRPr="00BB3BE5" w:rsidRDefault="003C1561" w:rsidP="003C1561">
      <w:pPr>
        <w:pStyle w:val="Heading2"/>
        <w:numPr>
          <w:ilvl w:val="0"/>
          <w:numId w:val="0"/>
        </w:numPr>
        <w:bidi/>
        <w:rPr>
          <w:rtl/>
        </w:rPr>
      </w:pPr>
      <w:bookmarkStart w:id="2" w:name="_Toc453156911"/>
      <w:r>
        <w:rPr>
          <w:rFonts w:hint="cs"/>
          <w:rtl/>
          <w:lang w:bidi="he-IL"/>
        </w:rPr>
        <w:t xml:space="preserve">1.2  </w:t>
      </w:r>
      <w:r w:rsidR="009D3CC4" w:rsidRPr="00BB3BE5">
        <w:rPr>
          <w:rFonts w:hint="cs"/>
          <w:rtl/>
          <w:lang w:bidi="he-IL"/>
        </w:rPr>
        <w:t>מסך ה</w:t>
      </w:r>
      <w:r w:rsidR="00FD2BE1" w:rsidRPr="00BB3BE5">
        <w:rPr>
          <w:rtl/>
          <w:lang w:bidi="he-IL"/>
        </w:rPr>
        <w:t>ספרים</w:t>
      </w:r>
      <w:r w:rsidR="00FD2BE1" w:rsidRPr="00BB3BE5">
        <w:rPr>
          <w:rtl/>
        </w:rPr>
        <w:t>:</w:t>
      </w:r>
      <w:bookmarkEnd w:id="2"/>
    </w:p>
    <w:p w:rsidR="000072E0" w:rsidRPr="000072E0" w:rsidRDefault="000072E0" w:rsidP="003C1561">
      <w:pPr>
        <w:bidi/>
        <w:rPr>
          <w:rFonts w:asciiTheme="minorBidi" w:eastAsia="Arial" w:hAnsiTheme="minorBidi" w:cstheme="minorBidi"/>
          <w:b/>
          <w:bCs/>
          <w:sz w:val="24"/>
          <w:szCs w:val="24"/>
          <w:rtl/>
          <w:lang w:bidi="he-IL"/>
        </w:rPr>
      </w:pPr>
    </w:p>
    <w:p w:rsidR="004B5B50" w:rsidRPr="000072E0" w:rsidRDefault="004B5B50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לצפות ברשימת הספרים, לבצע חיפוש בדף, להסיר ספר, לערוך ספר, לראות על הספר פרטים נוספים ולהוסיף ספר חדש.</w:t>
      </w:r>
    </w:p>
    <w:p w:rsidR="004B5B50" w:rsidRPr="000072E0" w:rsidRDefault="004B5B50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4B5B50" w:rsidRPr="000072E0" w:rsidRDefault="004B5B50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noProof/>
          <w:sz w:val="24"/>
          <w:szCs w:val="24"/>
          <w:lang w:bidi="he-IL"/>
        </w:rPr>
        <w:drawing>
          <wp:inline distT="0" distB="0" distL="0" distR="0" wp14:anchorId="1A488203" wp14:editId="4BE78E99">
            <wp:extent cx="5351228" cy="2314044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54" cy="231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50" w:rsidRPr="000072E0" w:rsidRDefault="004B5B50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4B5B50" w:rsidRDefault="004B5B50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87572C" w:rsidRDefault="0087572C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A00C33" w:rsidRDefault="00A00C33" w:rsidP="00A00C33">
      <w:pPr>
        <w:pStyle w:val="Heading3"/>
        <w:numPr>
          <w:ilvl w:val="0"/>
          <w:numId w:val="0"/>
        </w:numPr>
        <w:bidi/>
        <w:rPr>
          <w:rFonts w:asciiTheme="minorBidi" w:eastAsia="Arial" w:hAnsiTheme="minorBidi" w:cstheme="minorBidi"/>
          <w:b w:val="0"/>
          <w:bCs w:val="0"/>
          <w:sz w:val="24"/>
          <w:szCs w:val="24"/>
          <w:lang w:bidi="he-IL"/>
        </w:rPr>
      </w:pPr>
      <w:bookmarkStart w:id="3" w:name="_Toc453156912"/>
    </w:p>
    <w:p w:rsidR="00A00C33" w:rsidRPr="00A00C33" w:rsidRDefault="00A00C33" w:rsidP="00A00C33">
      <w:pPr>
        <w:bidi/>
        <w:rPr>
          <w:rFonts w:eastAsia="Arial"/>
          <w:lang w:bidi="he-IL"/>
        </w:rPr>
      </w:pPr>
    </w:p>
    <w:p w:rsidR="005579AB" w:rsidRDefault="004B5B50" w:rsidP="00A00C33">
      <w:pPr>
        <w:pStyle w:val="Heading3"/>
        <w:numPr>
          <w:ilvl w:val="0"/>
          <w:numId w:val="0"/>
        </w:numPr>
        <w:bidi/>
        <w:rPr>
          <w:rFonts w:eastAsia="Arial"/>
          <w:rtl/>
          <w:lang w:bidi="he-IL"/>
        </w:rPr>
      </w:pPr>
      <w:r w:rsidRPr="009D3CC4">
        <w:rPr>
          <w:rFonts w:eastAsia="Arial"/>
          <w:rtl/>
          <w:lang w:bidi="he-IL"/>
        </w:rPr>
        <w:lastRenderedPageBreak/>
        <w:t>הוספה של ספר חדש:</w:t>
      </w:r>
      <w:bookmarkEnd w:id="3"/>
    </w:p>
    <w:p w:rsidR="009D3CC4" w:rsidRPr="009D3CC4" w:rsidRDefault="009D3CC4" w:rsidP="003C1561">
      <w:pPr>
        <w:bidi/>
        <w:rPr>
          <w:rFonts w:asciiTheme="minorBidi" w:eastAsia="Arial" w:hAnsiTheme="minorBidi" w:cstheme="minorBidi"/>
          <w:b/>
          <w:bCs/>
          <w:sz w:val="24"/>
          <w:szCs w:val="24"/>
          <w:u w:val="single"/>
          <w:rtl/>
          <w:lang w:bidi="he-IL"/>
        </w:rPr>
      </w:pPr>
    </w:p>
    <w:p w:rsidR="004B5B50" w:rsidRPr="000072E0" w:rsidRDefault="00DC1EC9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>בעת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</w:t>
      </w:r>
      <w:r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>הוספת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</w:t>
      </w:r>
      <w:r w:rsidR="00FD2BE1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ספר חדש</w:t>
      </w:r>
      <w:r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 xml:space="preserve"> / יצירת רשומה חדשה</w:t>
      </w:r>
      <w:r w:rsidR="00FD2BE1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, יש 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לה</w:t>
      </w:r>
      <w:r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>זין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</w:t>
      </w:r>
      <w:r w:rsidR="00FD2BE1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את פרטי הסופר. ניתן לבחור סופר קיים</w:t>
      </w:r>
      <w:r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 xml:space="preserve"> מרשימת סופרים</w:t>
      </w:r>
      <w:r w:rsidR="00FD2BE1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או להוסיף סופר חדש </w:t>
      </w:r>
      <w:r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>במידה ו</w:t>
      </w:r>
      <w:r w:rsidR="00FD2BE1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איננו קיים. </w:t>
      </w:r>
    </w:p>
    <w:p w:rsidR="004B5B50" w:rsidRPr="000072E0" w:rsidRDefault="004B5B50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4B5B50" w:rsidRPr="000072E0" w:rsidRDefault="004B5B50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noProof/>
          <w:sz w:val="24"/>
          <w:szCs w:val="24"/>
          <w:lang w:bidi="he-IL"/>
        </w:rPr>
        <w:drawing>
          <wp:inline distT="0" distB="0" distL="0" distR="0" wp14:anchorId="0D6C75B8" wp14:editId="706304E6">
            <wp:extent cx="4898003" cy="168249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78" cy="169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72C" w:rsidRPr="00A00C33" w:rsidRDefault="00FD2BE1" w:rsidP="00A00C33">
      <w:pPr>
        <w:pStyle w:val="Heading3"/>
        <w:numPr>
          <w:ilvl w:val="0"/>
          <w:numId w:val="0"/>
        </w:numPr>
        <w:bidi/>
        <w:rPr>
          <w:rFonts w:eastAsia="Arial"/>
          <w:lang w:bidi="he-IL"/>
        </w:rPr>
      </w:pPr>
      <w:bookmarkStart w:id="4" w:name="_Toc453156913"/>
      <w:r w:rsidRPr="009D3CC4">
        <w:rPr>
          <w:rFonts w:eastAsia="Arial"/>
          <w:rtl/>
          <w:lang w:bidi="he-IL"/>
        </w:rPr>
        <w:t>עריכת ספר:</w:t>
      </w:r>
      <w:bookmarkEnd w:id="4"/>
    </w:p>
    <w:p w:rsidR="009D3CC4" w:rsidRPr="000072E0" w:rsidRDefault="009D3CC4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D2BE1" w:rsidRPr="000072E0" w:rsidRDefault="00FD2BE1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noProof/>
          <w:sz w:val="24"/>
          <w:szCs w:val="24"/>
          <w:lang w:bidi="he-IL"/>
        </w:rPr>
        <w:drawing>
          <wp:inline distT="0" distB="0" distL="0" distR="0" wp14:anchorId="5BBE39EA" wp14:editId="1CAB217F">
            <wp:extent cx="5128591" cy="18159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37" cy="18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72C" w:rsidRDefault="0087572C" w:rsidP="003C1561">
      <w:pPr>
        <w:bidi/>
        <w:rPr>
          <w:rFonts w:asciiTheme="minorBidi" w:eastAsia="Arial" w:hAnsiTheme="minorBidi" w:cstheme="minorBidi"/>
          <w:b/>
          <w:bCs/>
          <w:sz w:val="24"/>
          <w:szCs w:val="24"/>
          <w:u w:val="single"/>
          <w:rtl/>
          <w:lang w:bidi="he-IL"/>
        </w:rPr>
      </w:pPr>
    </w:p>
    <w:p w:rsidR="005579AB" w:rsidRDefault="00FD2BE1" w:rsidP="00A00C33">
      <w:pPr>
        <w:pStyle w:val="Heading3"/>
        <w:numPr>
          <w:ilvl w:val="0"/>
          <w:numId w:val="0"/>
        </w:numPr>
        <w:bidi/>
        <w:rPr>
          <w:rFonts w:eastAsia="Arial"/>
          <w:rtl/>
          <w:lang w:bidi="he-IL"/>
        </w:rPr>
      </w:pPr>
      <w:bookmarkStart w:id="5" w:name="_Toc453156914"/>
      <w:r w:rsidRPr="009D3CC4">
        <w:rPr>
          <w:rFonts w:eastAsia="Arial"/>
          <w:rtl/>
          <w:lang w:bidi="he-IL"/>
        </w:rPr>
        <w:t>צפייה בפרטי הספר:</w:t>
      </w:r>
      <w:bookmarkEnd w:id="5"/>
      <w:r w:rsidRPr="009D3CC4">
        <w:rPr>
          <w:rFonts w:eastAsia="Arial"/>
          <w:rtl/>
          <w:lang w:bidi="he-IL"/>
        </w:rPr>
        <w:t xml:space="preserve"> </w:t>
      </w:r>
    </w:p>
    <w:p w:rsidR="00FD2BE1" w:rsidRPr="000072E0" w:rsidRDefault="00FD2BE1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בדף זה ניתן </w:t>
      </w:r>
      <w:r w:rsidR="005579AB"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>לצפות</w:t>
      </w:r>
      <w:r w:rsidR="005579AB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</w:t>
      </w:r>
      <w:r w:rsidR="005579AB"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>ב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כל פרטי הספר, דירוגו והערות שניתנו לו. כמו </w:t>
      </w:r>
      <w:r w:rsidR="005539AC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כן, ניתן להוסיף דירוג, 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הערות ולנווט לפרטי הסופר. </w:t>
      </w:r>
    </w:p>
    <w:p w:rsidR="005539AC" w:rsidRPr="000072E0" w:rsidRDefault="005539AC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5539AC" w:rsidRPr="000072E0" w:rsidRDefault="005539AC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3C1561" w:rsidRPr="00A00C33" w:rsidRDefault="00FD2BE1" w:rsidP="00A00C33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noProof/>
          <w:sz w:val="24"/>
          <w:szCs w:val="24"/>
          <w:lang w:bidi="he-IL"/>
        </w:rPr>
        <w:drawing>
          <wp:inline distT="0" distB="0" distL="0" distR="0" wp14:anchorId="1B0593DF" wp14:editId="1AE061D6">
            <wp:extent cx="4015409" cy="2396239"/>
            <wp:effectExtent l="0" t="0" r="444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430" cy="240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" w:name="_Toc453156915"/>
    </w:p>
    <w:p w:rsidR="00FD2BE1" w:rsidRPr="00BB3BE5" w:rsidRDefault="003C1561" w:rsidP="003C1561">
      <w:pPr>
        <w:pStyle w:val="Heading2"/>
        <w:numPr>
          <w:ilvl w:val="0"/>
          <w:numId w:val="0"/>
        </w:numPr>
        <w:bidi/>
        <w:rPr>
          <w:rtl/>
        </w:rPr>
      </w:pPr>
      <w:r>
        <w:rPr>
          <w:rFonts w:hint="cs"/>
          <w:rtl/>
          <w:lang w:bidi="he-IL"/>
        </w:rPr>
        <w:lastRenderedPageBreak/>
        <w:t xml:space="preserve">1.3  </w:t>
      </w:r>
      <w:r w:rsidR="009D3CC4" w:rsidRPr="00BB3BE5">
        <w:rPr>
          <w:rFonts w:hint="cs"/>
          <w:rtl/>
          <w:lang w:bidi="he-IL"/>
        </w:rPr>
        <w:t>מסך ה</w:t>
      </w:r>
      <w:r w:rsidR="00FD2BE1" w:rsidRPr="00BB3BE5">
        <w:rPr>
          <w:rtl/>
          <w:lang w:bidi="he-IL"/>
        </w:rPr>
        <w:t>סופרים</w:t>
      </w:r>
      <w:r w:rsidR="00FD2BE1" w:rsidRPr="00BB3BE5">
        <w:rPr>
          <w:rtl/>
        </w:rPr>
        <w:t>:</w:t>
      </w:r>
      <w:bookmarkEnd w:id="6"/>
    </w:p>
    <w:p w:rsidR="000072E0" w:rsidRDefault="000072E0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D2BE1" w:rsidRPr="000072E0" w:rsidRDefault="00FD2BE1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noProof/>
          <w:sz w:val="24"/>
          <w:szCs w:val="24"/>
          <w:lang w:bidi="he-IL"/>
        </w:rPr>
        <w:drawing>
          <wp:inline distT="0" distB="0" distL="0" distR="0" wp14:anchorId="596C0DD8" wp14:editId="216CECAA">
            <wp:extent cx="5383033" cy="2287814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315" cy="229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BE1" w:rsidRPr="000072E0" w:rsidRDefault="00FD2BE1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D2BE1" w:rsidRPr="000072E0" w:rsidRDefault="00FD2BE1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D21A49" w:rsidRPr="000072E0" w:rsidRDefault="00FD2BE1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בדף זה, </w:t>
      </w:r>
      <w:r w:rsidR="009D3CC4">
        <w:rPr>
          <w:rFonts w:asciiTheme="minorBidi" w:eastAsia="Arial" w:hAnsiTheme="minorBidi" w:cstheme="minorBidi"/>
          <w:sz w:val="24"/>
          <w:szCs w:val="24"/>
          <w:rtl/>
          <w:lang w:bidi="he-IL"/>
        </w:rPr>
        <w:t>אדמיניסטרטור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יכול </w:t>
      </w:r>
      <w:r w:rsidR="00D21A49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לראות את פרטי הסופרים ולבצע פעולות </w:t>
      </w:r>
      <w:r w:rsidR="005579AB"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 xml:space="preserve"> כגון, </w:t>
      </w:r>
      <w:r w:rsidR="00D21A49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הוספה, עריכה והסרה.</w:t>
      </w:r>
    </w:p>
    <w:p w:rsidR="00D21A49" w:rsidRPr="000072E0" w:rsidRDefault="00D21A49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D21A49" w:rsidRDefault="00D21A49" w:rsidP="003C1561">
      <w:pPr>
        <w:pStyle w:val="Heading3"/>
        <w:numPr>
          <w:ilvl w:val="0"/>
          <w:numId w:val="0"/>
        </w:numPr>
        <w:bidi/>
        <w:rPr>
          <w:rFonts w:eastAsia="Arial"/>
          <w:rtl/>
          <w:lang w:bidi="he-IL"/>
        </w:rPr>
      </w:pPr>
      <w:bookmarkStart w:id="7" w:name="_Toc453156916"/>
      <w:r w:rsidRPr="009D3CC4">
        <w:rPr>
          <w:rFonts w:eastAsia="Arial"/>
          <w:rtl/>
          <w:lang w:bidi="he-IL"/>
        </w:rPr>
        <w:t>הוספת סופר:</w:t>
      </w:r>
      <w:bookmarkEnd w:id="7"/>
    </w:p>
    <w:p w:rsidR="009D3CC4" w:rsidRPr="009D3CC4" w:rsidRDefault="009D3CC4" w:rsidP="003C1561">
      <w:pPr>
        <w:bidi/>
        <w:rPr>
          <w:rFonts w:asciiTheme="minorBidi" w:eastAsia="Arial" w:hAnsiTheme="minorBidi" w:cstheme="minorBidi"/>
          <w:b/>
          <w:bCs/>
          <w:sz w:val="24"/>
          <w:szCs w:val="24"/>
          <w:u w:val="single"/>
          <w:rtl/>
          <w:lang w:bidi="he-IL"/>
        </w:rPr>
      </w:pPr>
    </w:p>
    <w:p w:rsidR="00D21A49" w:rsidRPr="000072E0" w:rsidRDefault="00D21A49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noProof/>
          <w:sz w:val="24"/>
          <w:szCs w:val="24"/>
          <w:lang w:bidi="he-IL"/>
        </w:rPr>
        <w:drawing>
          <wp:inline distT="0" distB="0" distL="0" distR="0" wp14:anchorId="5ECF5AAC" wp14:editId="49A1C738">
            <wp:extent cx="5470497" cy="203698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577" cy="204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A49" w:rsidRPr="000072E0" w:rsidRDefault="00D21A49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D21A49" w:rsidRPr="000072E0" w:rsidRDefault="00D21A49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כמו כן, ניתן גם לצפות </w:t>
      </w:r>
      <w:r w:rsidR="005579AB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בכ</w:t>
      </w:r>
      <w:r w:rsidR="005579AB"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>ל</w:t>
      </w:r>
      <w:r w:rsidR="005579AB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רש</w:t>
      </w:r>
      <w:r w:rsidR="005579AB"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>ו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מ</w:t>
      </w:r>
      <w:r w:rsidR="005579AB"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>ו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ת הספרים </w:t>
      </w:r>
      <w:r w:rsidR="005579AB"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>השייכים ל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סופר:</w:t>
      </w:r>
    </w:p>
    <w:p w:rsidR="00D21A49" w:rsidRPr="000072E0" w:rsidRDefault="00D21A49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D21A49" w:rsidRPr="000072E0" w:rsidRDefault="00D21A49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noProof/>
          <w:sz w:val="24"/>
          <w:szCs w:val="24"/>
          <w:lang w:bidi="he-IL"/>
        </w:rPr>
        <w:drawing>
          <wp:inline distT="0" distB="0" distL="0" distR="0" wp14:anchorId="6262D1D4" wp14:editId="2387C819">
            <wp:extent cx="5470497" cy="185354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203" cy="1858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72C" w:rsidRDefault="0087572C" w:rsidP="003C1561">
      <w:pPr>
        <w:bidi/>
        <w:rPr>
          <w:rFonts w:asciiTheme="minorBidi" w:eastAsia="Arial" w:hAnsiTheme="minorBidi" w:cstheme="minorBidi"/>
          <w:b/>
          <w:bCs/>
          <w:sz w:val="28"/>
          <w:szCs w:val="28"/>
          <w:rtl/>
          <w:lang w:bidi="he-IL"/>
        </w:rPr>
      </w:pPr>
    </w:p>
    <w:p w:rsidR="005579AB" w:rsidRPr="009D3CC4" w:rsidRDefault="003C1561" w:rsidP="003C1561">
      <w:pPr>
        <w:pStyle w:val="Heading2"/>
        <w:numPr>
          <w:ilvl w:val="0"/>
          <w:numId w:val="0"/>
        </w:numPr>
        <w:bidi/>
        <w:rPr>
          <w:rFonts w:eastAsia="Arial"/>
          <w:rtl/>
          <w:lang w:bidi="he-IL"/>
        </w:rPr>
      </w:pPr>
      <w:bookmarkStart w:id="8" w:name="_Toc453156917"/>
      <w:r>
        <w:rPr>
          <w:rFonts w:eastAsia="Arial" w:hint="cs"/>
          <w:rtl/>
          <w:lang w:bidi="he-IL"/>
        </w:rPr>
        <w:lastRenderedPageBreak/>
        <w:t xml:space="preserve">1.4  </w:t>
      </w:r>
      <w:r w:rsidR="00D21A49" w:rsidRPr="009D3CC4">
        <w:rPr>
          <w:rFonts w:eastAsia="Arial"/>
          <w:rtl/>
          <w:lang w:bidi="he-IL"/>
        </w:rPr>
        <w:t>מסך המשתמשים:</w:t>
      </w:r>
      <w:bookmarkEnd w:id="8"/>
    </w:p>
    <w:p w:rsidR="009D3CC4" w:rsidRPr="009D3CC4" w:rsidRDefault="009D3CC4" w:rsidP="003C1561">
      <w:pPr>
        <w:bidi/>
        <w:rPr>
          <w:rFonts w:asciiTheme="minorBidi" w:eastAsia="Arial" w:hAnsiTheme="minorBidi" w:cstheme="minorBidi"/>
          <w:b/>
          <w:bCs/>
          <w:sz w:val="24"/>
          <w:szCs w:val="24"/>
          <w:rtl/>
          <w:lang w:bidi="he-IL"/>
        </w:rPr>
      </w:pPr>
    </w:p>
    <w:p w:rsidR="00D21A49" w:rsidRPr="000072E0" w:rsidRDefault="00D21A49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בדף זה ה</w:t>
      </w:r>
      <w:r w:rsidR="009D3CC4"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>אדמיניסטרטור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יכול לראות את פרטי המשתמשים</w:t>
      </w:r>
      <w:r w:rsidR="005579AB"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 xml:space="preserve">, 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להוסיף</w:t>
      </w:r>
      <w:r w:rsidR="005579AB"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 xml:space="preserve"> משתמשים חדשים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, לערוך</w:t>
      </w:r>
      <w:r w:rsidR="005579AB"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 xml:space="preserve"> פרטי משתמש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, ולמחוק משתמש</w:t>
      </w:r>
      <w:r w:rsidR="005579AB"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 xml:space="preserve"> קיים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.</w:t>
      </w:r>
    </w:p>
    <w:p w:rsidR="00D21A49" w:rsidRPr="000072E0" w:rsidRDefault="00D21A49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D21A49" w:rsidRPr="000072E0" w:rsidRDefault="00D21A49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D21A49" w:rsidRPr="000072E0" w:rsidRDefault="00D21A49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noProof/>
          <w:sz w:val="24"/>
          <w:szCs w:val="24"/>
          <w:lang w:bidi="he-IL"/>
        </w:rPr>
        <w:drawing>
          <wp:inline distT="0" distB="0" distL="0" distR="0" wp14:anchorId="3F01A7FA" wp14:editId="185EC5AB">
            <wp:extent cx="5390984" cy="1937810"/>
            <wp:effectExtent l="0" t="0" r="63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271" cy="194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A49" w:rsidRPr="000072E0" w:rsidRDefault="00D21A49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D2BE1" w:rsidRPr="000072E0" w:rsidRDefault="00D21A49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</w:t>
      </w:r>
    </w:p>
    <w:p w:rsidR="00700015" w:rsidRPr="000072E0" w:rsidRDefault="00700015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הוספה</w:t>
      </w:r>
      <w:r w:rsidR="00D21A49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ועריכה של </w:t>
      </w:r>
      <w:r w:rsidR="00D21A49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משתמש תנווט לדף ההרשמה.</w:t>
      </w:r>
    </w:p>
    <w:p w:rsidR="00D21A49" w:rsidRPr="000072E0" w:rsidRDefault="007E05AA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 xml:space="preserve">כל משתמש צובר נקודות </w:t>
      </w:r>
      <w:r w:rsidR="00700015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כאשר </w:t>
      </w:r>
      <w:r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>הוא</w:t>
      </w:r>
      <w:r w:rsidR="00700015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תורם מידע לאתר, כגון ספרים או סופרים חדשים</w:t>
      </w:r>
      <w:r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>.</w:t>
      </w:r>
    </w:p>
    <w:p w:rsidR="00700015" w:rsidRPr="000072E0" w:rsidRDefault="00700015" w:rsidP="003C1561">
      <w:p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כאשר המשתמש צובר 10</w:t>
      </w:r>
      <w:r w:rsidR="00F70222">
        <w:rPr>
          <w:rFonts w:asciiTheme="minorBidi" w:eastAsia="Arial" w:hAnsiTheme="minorBidi" w:cstheme="minorBidi"/>
          <w:sz w:val="24"/>
          <w:szCs w:val="24"/>
          <w:rtl/>
          <w:lang w:bidi="he-IL"/>
        </w:rPr>
        <w:t>0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00 נק</w:t>
      </w:r>
      <w:r w:rsidR="007E05AA"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>ודו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ת, הוא הופך להיות אדמיניסטרטור ויכול לאשר הצעות, לערוך מידע ולבצע את הפעולות שהוצגו </w:t>
      </w:r>
      <w:r w:rsidR="007E05AA"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>לעיל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. </w:t>
      </w:r>
    </w:p>
    <w:p w:rsidR="00700015" w:rsidRDefault="00700015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480152" w:rsidRPr="000072E0" w:rsidRDefault="00480152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700015" w:rsidRPr="009D3CC4" w:rsidRDefault="003C1561" w:rsidP="003C1561">
      <w:pPr>
        <w:pStyle w:val="Heading2"/>
        <w:numPr>
          <w:ilvl w:val="0"/>
          <w:numId w:val="0"/>
        </w:numPr>
        <w:bidi/>
        <w:rPr>
          <w:rFonts w:eastAsia="Arial"/>
          <w:rtl/>
          <w:lang w:bidi="he-IL"/>
        </w:rPr>
      </w:pPr>
      <w:bookmarkStart w:id="9" w:name="_Toc453156918"/>
      <w:r>
        <w:rPr>
          <w:rFonts w:eastAsia="Arial" w:hint="cs"/>
          <w:rtl/>
          <w:lang w:bidi="he-IL"/>
        </w:rPr>
        <w:t xml:space="preserve">1.5  </w:t>
      </w:r>
      <w:r w:rsidR="009D3CC4" w:rsidRPr="009D3CC4">
        <w:rPr>
          <w:rFonts w:eastAsia="Arial" w:hint="cs"/>
          <w:rtl/>
          <w:lang w:bidi="he-IL"/>
        </w:rPr>
        <w:t>מסך</w:t>
      </w:r>
      <w:r w:rsidR="00700015" w:rsidRPr="009D3CC4">
        <w:rPr>
          <w:rFonts w:eastAsia="Arial"/>
          <w:rtl/>
          <w:lang w:bidi="he-IL"/>
        </w:rPr>
        <w:t xml:space="preserve"> הצעות:</w:t>
      </w:r>
      <w:bookmarkEnd w:id="9"/>
      <w:r w:rsidR="00700015" w:rsidRPr="009D3CC4">
        <w:rPr>
          <w:rFonts w:eastAsia="Arial"/>
          <w:rtl/>
          <w:lang w:bidi="he-IL"/>
        </w:rPr>
        <w:t xml:space="preserve"> </w:t>
      </w:r>
    </w:p>
    <w:p w:rsidR="000072E0" w:rsidRPr="000072E0" w:rsidRDefault="000072E0" w:rsidP="003C1561">
      <w:pPr>
        <w:bidi/>
        <w:rPr>
          <w:rFonts w:asciiTheme="minorBidi" w:eastAsia="Arial" w:hAnsiTheme="minorBidi" w:cstheme="minorBidi"/>
          <w:b/>
          <w:bCs/>
          <w:sz w:val="24"/>
          <w:szCs w:val="24"/>
          <w:rtl/>
          <w:lang w:bidi="he-IL"/>
        </w:rPr>
      </w:pPr>
    </w:p>
    <w:p w:rsidR="00700015" w:rsidRPr="000072E0" w:rsidRDefault="00700015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בדף זה ניתן לצפות </w:t>
      </w:r>
      <w:r w:rsidR="007E05AA"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>ב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מצב ההצעות. ניתן להוסיף הצעה חדשה, לערוך, לאשר  או לדחות הצעה.</w:t>
      </w:r>
    </w:p>
    <w:p w:rsidR="00700015" w:rsidRPr="000072E0" w:rsidRDefault="00700015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700015" w:rsidRPr="000072E0" w:rsidRDefault="007A4E3A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noProof/>
          <w:sz w:val="24"/>
          <w:szCs w:val="24"/>
          <w:lang w:bidi="he-IL"/>
        </w:rPr>
        <w:drawing>
          <wp:inline distT="0" distB="0" distL="0" distR="0" wp14:anchorId="3EEFA80A" wp14:editId="0E5E214B">
            <wp:extent cx="5535660" cy="2305878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201" cy="23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015" w:rsidRPr="000072E0" w:rsidRDefault="00700015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700015" w:rsidRPr="000072E0" w:rsidRDefault="00700015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87572C" w:rsidRDefault="0087572C" w:rsidP="003C1561">
      <w:pPr>
        <w:bidi/>
        <w:rPr>
          <w:rFonts w:asciiTheme="minorBidi" w:eastAsia="Arial" w:hAnsiTheme="minorBidi" w:cstheme="minorBidi"/>
          <w:b/>
          <w:bCs/>
          <w:sz w:val="24"/>
          <w:szCs w:val="24"/>
          <w:rtl/>
          <w:lang w:bidi="he-IL"/>
        </w:rPr>
      </w:pPr>
    </w:p>
    <w:p w:rsidR="006F189E" w:rsidRDefault="006F189E" w:rsidP="006F189E">
      <w:pPr>
        <w:pStyle w:val="Heading3"/>
        <w:numPr>
          <w:ilvl w:val="0"/>
          <w:numId w:val="0"/>
        </w:numPr>
        <w:bidi/>
        <w:rPr>
          <w:rStyle w:val="Heading3Char"/>
          <w:rFonts w:hint="cs"/>
          <w:b/>
          <w:bCs/>
          <w:rtl/>
          <w:lang w:bidi="he-IL"/>
        </w:rPr>
      </w:pPr>
      <w:bookmarkStart w:id="10" w:name="_Toc453156919"/>
    </w:p>
    <w:p w:rsidR="00480152" w:rsidRPr="00480152" w:rsidRDefault="000E7025" w:rsidP="006F189E">
      <w:pPr>
        <w:pStyle w:val="Heading3"/>
        <w:numPr>
          <w:ilvl w:val="0"/>
          <w:numId w:val="0"/>
        </w:numPr>
        <w:bidi/>
        <w:rPr>
          <w:rStyle w:val="Heading3Char"/>
          <w:b/>
          <w:bCs/>
        </w:rPr>
      </w:pPr>
      <w:r w:rsidRPr="00480152">
        <w:rPr>
          <w:rStyle w:val="Heading3Char"/>
          <w:b/>
          <w:bCs/>
          <w:rtl/>
          <w:lang w:bidi="he-IL"/>
        </w:rPr>
        <w:t>הוספת הצעה</w:t>
      </w:r>
      <w:r w:rsidRPr="00480152">
        <w:rPr>
          <w:rStyle w:val="Heading3Char"/>
          <w:b/>
          <w:bCs/>
          <w:rtl/>
        </w:rPr>
        <w:t>:</w:t>
      </w:r>
      <w:bookmarkEnd w:id="10"/>
    </w:p>
    <w:p w:rsidR="000E7025" w:rsidRPr="000072E0" w:rsidRDefault="000E7025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</w:t>
      </w:r>
      <w:r w:rsidR="00480152"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 xml:space="preserve">הוספת הצעה 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מנווטת לאותו הדף של הוספת ספר.</w:t>
      </w:r>
    </w:p>
    <w:p w:rsidR="000E7025" w:rsidRPr="000072E0" w:rsidRDefault="000E7025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D21A49" w:rsidRPr="000072E0" w:rsidRDefault="00700015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כאשר מתווסף ספר חדש, ה</w:t>
      </w:r>
      <w:r w:rsidR="009D3CC4">
        <w:rPr>
          <w:rFonts w:asciiTheme="minorBidi" w:eastAsia="Arial" w:hAnsiTheme="minorBidi" w:cstheme="minorBidi"/>
          <w:sz w:val="24"/>
          <w:szCs w:val="24"/>
          <w:rtl/>
          <w:lang w:bidi="he-IL"/>
        </w:rPr>
        <w:t>אדמיניסטרטור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מקבל מייל. ה</w:t>
      </w:r>
      <w:r w:rsidR="009D3CC4">
        <w:rPr>
          <w:rFonts w:asciiTheme="minorBidi" w:eastAsia="Arial" w:hAnsiTheme="minorBidi" w:cstheme="minorBidi"/>
          <w:sz w:val="24"/>
          <w:szCs w:val="24"/>
          <w:rtl/>
          <w:lang w:bidi="he-IL"/>
        </w:rPr>
        <w:t>אדמיניסטרטור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בוחן את ההצעה, במידה והמידע תקין, הוא יאשר את ההצעה. </w:t>
      </w:r>
    </w:p>
    <w:p w:rsidR="00700015" w:rsidRPr="000072E0" w:rsidRDefault="00700015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כאשר ספר מאושר או נדחה, נשלח מייל </w:t>
      </w:r>
      <w:r w:rsidR="007E05AA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למ</w:t>
      </w:r>
      <w:r w:rsidR="007E05AA"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>שת</w:t>
      </w:r>
      <w:r w:rsidR="007E05AA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מש 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עם הפרטים הלוונטים.</w:t>
      </w:r>
    </w:p>
    <w:p w:rsidR="00700015" w:rsidRPr="000072E0" w:rsidRDefault="00700015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D21A49" w:rsidRPr="000072E0" w:rsidRDefault="000E7025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noProof/>
          <w:sz w:val="24"/>
          <w:szCs w:val="24"/>
          <w:lang w:bidi="he-IL"/>
        </w:rPr>
        <w:drawing>
          <wp:inline distT="0" distB="0" distL="0" distR="0" wp14:anchorId="41BB50C2" wp14:editId="739880A9">
            <wp:extent cx="5518206" cy="918582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029" cy="92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025" w:rsidRPr="000072E0" w:rsidRDefault="000E7025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A00C33" w:rsidRDefault="00A00C33" w:rsidP="003C1561">
      <w:p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</w:p>
    <w:p w:rsidR="00A00C33" w:rsidRDefault="00A00C33" w:rsidP="00A00C33">
      <w:p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</w:p>
    <w:p w:rsidR="000E7025" w:rsidRPr="000072E0" w:rsidRDefault="000E7025" w:rsidP="00A00C33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משתמש קצה, יכול לראות את אותם הדפים אך </w:t>
      </w:r>
      <w:r w:rsidR="007E05AA"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>מוגבל בפעולות אותן רשאי לבצע הנובע</w:t>
      </w:r>
      <w:r w:rsidR="007E05AA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</w:t>
      </w:r>
      <w:r w:rsidR="007E05AA"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>מ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רמת הרשאות שונה</w:t>
      </w:r>
      <w:r w:rsidR="00A00C33">
        <w:rPr>
          <w:rFonts w:asciiTheme="minorBidi" w:eastAsia="Arial" w:hAnsiTheme="minorBidi" w:cstheme="minorBidi"/>
          <w:sz w:val="24"/>
          <w:szCs w:val="24"/>
          <w:lang w:bidi="he-IL"/>
        </w:rPr>
        <w:t>.</w:t>
      </w:r>
      <w:r w:rsidR="007E05AA"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 xml:space="preserve"> </w:t>
      </w:r>
    </w:p>
    <w:p w:rsidR="000E7025" w:rsidRPr="000072E0" w:rsidRDefault="000E7025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9D3CC4">
        <w:rPr>
          <w:rFonts w:asciiTheme="minorBidi" w:eastAsia="Arial" w:hAnsiTheme="minorBidi" w:cstheme="minorBidi"/>
          <w:sz w:val="24"/>
          <w:szCs w:val="24"/>
          <w:u w:val="single"/>
          <w:rtl/>
          <w:lang w:bidi="he-IL"/>
        </w:rPr>
        <w:t>דף ספרים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: משתמש קצה יכול לראות ספרים, להוסיף ספר </w:t>
      </w:r>
      <w:r w:rsidRPr="000072E0">
        <w:rPr>
          <w:rFonts w:asciiTheme="minorBidi" w:eastAsia="Arial" w:hAnsiTheme="minorBidi" w:cstheme="minorBidi"/>
          <w:sz w:val="24"/>
          <w:szCs w:val="24"/>
          <w:u w:val="single"/>
          <w:rtl/>
          <w:lang w:bidi="he-IL"/>
        </w:rPr>
        <w:t>כהצעה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(הממתינה לאישור) לדרג ולהוסיף הערות. משתמש קצה אינו יכול לבצע פעולות של עריכה ומחיקה.</w:t>
      </w:r>
    </w:p>
    <w:p w:rsidR="000E7025" w:rsidRPr="000072E0" w:rsidRDefault="000E7025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9D3CC4">
        <w:rPr>
          <w:rFonts w:asciiTheme="minorBidi" w:eastAsia="Arial" w:hAnsiTheme="minorBidi" w:cstheme="minorBidi"/>
          <w:sz w:val="24"/>
          <w:szCs w:val="24"/>
          <w:u w:val="single"/>
          <w:rtl/>
          <w:lang w:bidi="he-IL"/>
        </w:rPr>
        <w:t>דף סופרים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: משתמש קצה יכול לצפות בסופרים,  להוסיף סופר </w:t>
      </w:r>
      <w:r w:rsidRPr="000072E0">
        <w:rPr>
          <w:rFonts w:asciiTheme="minorBidi" w:eastAsia="Arial" w:hAnsiTheme="minorBidi" w:cstheme="minorBidi"/>
          <w:sz w:val="24"/>
          <w:szCs w:val="24"/>
          <w:u w:val="single"/>
          <w:rtl/>
          <w:lang w:bidi="he-IL"/>
        </w:rPr>
        <w:t>כהצעה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ולראות אילו ספרים נכתבו ע"י אותו הסופר. משתמש קצה אינו יכול לבצע פעולות של עריכה ומחיקה.</w:t>
      </w:r>
    </w:p>
    <w:p w:rsidR="00700015" w:rsidRPr="000072E0" w:rsidRDefault="00DC335A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9D3CC4">
        <w:rPr>
          <w:rFonts w:asciiTheme="minorBidi" w:eastAsia="Arial" w:hAnsiTheme="minorBidi" w:cstheme="minorBidi"/>
          <w:sz w:val="24"/>
          <w:szCs w:val="24"/>
          <w:u w:val="single"/>
          <w:rtl/>
          <w:lang w:bidi="he-IL"/>
        </w:rPr>
        <w:t>דף משתמשים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: משתמש קצה יכול לראות את פרטיו.</w:t>
      </w:r>
    </w:p>
    <w:p w:rsidR="00DC335A" w:rsidRPr="000072E0" w:rsidRDefault="00DC335A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9D3CC4">
        <w:rPr>
          <w:rFonts w:asciiTheme="minorBidi" w:eastAsia="Arial" w:hAnsiTheme="minorBidi" w:cstheme="minorBidi"/>
          <w:sz w:val="24"/>
          <w:szCs w:val="24"/>
          <w:u w:val="single"/>
          <w:rtl/>
          <w:lang w:bidi="he-IL"/>
        </w:rPr>
        <w:t>דף הצעות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: משתמש יכול להוסיף הצעה ולראות את סטטוס הצעותיו הקודמות. </w:t>
      </w:r>
      <w:r w:rsidR="007A4E3A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כמו כן, המשתמש יכול לערוך הצעה שה</w:t>
      </w:r>
      <w:r w:rsidR="009D3CC4">
        <w:rPr>
          <w:rFonts w:asciiTheme="minorBidi" w:eastAsia="Arial" w:hAnsiTheme="minorBidi" w:cstheme="minorBidi"/>
          <w:sz w:val="24"/>
          <w:szCs w:val="24"/>
          <w:rtl/>
          <w:lang w:bidi="he-IL"/>
        </w:rPr>
        <w:t>אדמיניסטרטור</w:t>
      </w:r>
      <w:r w:rsidR="007A4E3A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דרש עליה מידע נוסף (סטטוס </w:t>
      </w:r>
      <w:r w:rsidR="007A4E3A" w:rsidRPr="000072E0">
        <w:rPr>
          <w:rFonts w:asciiTheme="minorBidi" w:eastAsia="Arial" w:hAnsiTheme="minorBidi" w:cstheme="minorBidi"/>
          <w:sz w:val="24"/>
          <w:szCs w:val="24"/>
          <w:lang w:bidi="he-IL"/>
        </w:rPr>
        <w:t>Info</w:t>
      </w:r>
      <w:r w:rsidR="007A4E3A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). כשהיוזר עורך את ההצעה, ההצעה תחזור למצב </w:t>
      </w:r>
      <w:r w:rsidR="007A4E3A" w:rsidRPr="000072E0">
        <w:rPr>
          <w:rFonts w:asciiTheme="minorBidi" w:eastAsia="Arial" w:hAnsiTheme="minorBidi" w:cstheme="minorBidi"/>
          <w:sz w:val="24"/>
          <w:szCs w:val="24"/>
          <w:lang w:bidi="he-IL"/>
        </w:rPr>
        <w:t xml:space="preserve">pending </w:t>
      </w:r>
      <w:r w:rsidR="009D3CC4">
        <w:rPr>
          <w:rFonts w:asciiTheme="minorBidi" w:eastAsia="Arial" w:hAnsiTheme="minorBidi" w:cstheme="minorBidi"/>
          <w:sz w:val="24"/>
          <w:szCs w:val="24"/>
          <w:rtl/>
          <w:lang w:bidi="he-IL"/>
        </w:rPr>
        <w:t>ו</w:t>
      </w:r>
      <w:r w:rsidR="009D3CC4"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>מ</w:t>
      </w:r>
      <w:r w:rsidR="007A4E3A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חכה לאישורו של ה</w:t>
      </w:r>
      <w:r w:rsidR="009D3CC4">
        <w:rPr>
          <w:rFonts w:asciiTheme="minorBidi" w:eastAsia="Arial" w:hAnsiTheme="minorBidi" w:cstheme="minorBidi"/>
          <w:sz w:val="24"/>
          <w:szCs w:val="24"/>
          <w:rtl/>
          <w:lang w:bidi="he-IL"/>
        </w:rPr>
        <w:t>אדמיניסטרטור</w:t>
      </w:r>
      <w:r w:rsidR="007A4E3A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. </w:t>
      </w:r>
    </w:p>
    <w:p w:rsidR="00DC335A" w:rsidRPr="000072E0" w:rsidRDefault="00DC335A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C72BC6" w:rsidRPr="000072E0" w:rsidRDefault="00C72BC6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9D3CC4" w:rsidRDefault="009D3CC4" w:rsidP="003C1561">
      <w:pPr>
        <w:bidi/>
        <w:rPr>
          <w:rFonts w:asciiTheme="minorBidi" w:eastAsia="Arial" w:hAnsiTheme="minorBidi" w:cstheme="minorBidi"/>
          <w:b/>
          <w:bCs/>
          <w:sz w:val="32"/>
          <w:szCs w:val="32"/>
          <w:rtl/>
          <w:lang w:bidi="he-IL"/>
        </w:rPr>
      </w:pPr>
    </w:p>
    <w:p w:rsidR="0087572C" w:rsidRDefault="0087572C" w:rsidP="006F189E">
      <w:pPr>
        <w:bidi/>
        <w:rPr>
          <w:rFonts w:eastAsia="Arial" w:hint="cs"/>
          <w:rtl/>
          <w:lang w:bidi="he-IL"/>
        </w:rPr>
      </w:pPr>
    </w:p>
    <w:p w:rsidR="006F189E" w:rsidRDefault="006F189E" w:rsidP="006F189E">
      <w:pPr>
        <w:bidi/>
        <w:rPr>
          <w:rFonts w:eastAsia="Arial" w:hint="cs"/>
          <w:rtl/>
          <w:lang w:bidi="he-IL"/>
        </w:rPr>
      </w:pPr>
    </w:p>
    <w:p w:rsidR="006F189E" w:rsidRDefault="006F189E" w:rsidP="006F189E">
      <w:pPr>
        <w:bidi/>
        <w:rPr>
          <w:rFonts w:eastAsia="Arial" w:hint="cs"/>
          <w:rtl/>
          <w:lang w:bidi="he-IL"/>
        </w:rPr>
      </w:pPr>
    </w:p>
    <w:p w:rsidR="006F189E" w:rsidRDefault="006F189E" w:rsidP="006F189E">
      <w:pPr>
        <w:bidi/>
        <w:rPr>
          <w:rFonts w:eastAsia="Arial" w:hint="cs"/>
          <w:rtl/>
          <w:lang w:bidi="he-IL"/>
        </w:rPr>
      </w:pPr>
    </w:p>
    <w:p w:rsidR="006F189E" w:rsidRDefault="006F189E" w:rsidP="006F189E">
      <w:pPr>
        <w:bidi/>
        <w:rPr>
          <w:rFonts w:eastAsia="Arial" w:hint="cs"/>
          <w:rtl/>
          <w:lang w:bidi="he-IL"/>
        </w:rPr>
      </w:pPr>
    </w:p>
    <w:p w:rsidR="006F189E" w:rsidRDefault="006F189E" w:rsidP="006F189E">
      <w:pPr>
        <w:bidi/>
        <w:rPr>
          <w:rFonts w:eastAsia="Arial" w:hint="cs"/>
          <w:rtl/>
          <w:lang w:bidi="he-IL"/>
        </w:rPr>
      </w:pPr>
    </w:p>
    <w:p w:rsidR="006F189E" w:rsidRDefault="006F189E" w:rsidP="006F189E">
      <w:pPr>
        <w:bidi/>
        <w:rPr>
          <w:rFonts w:eastAsia="Arial" w:hint="cs"/>
          <w:rtl/>
          <w:lang w:bidi="he-IL"/>
        </w:rPr>
      </w:pPr>
    </w:p>
    <w:p w:rsidR="006F189E" w:rsidRDefault="006F189E" w:rsidP="006F189E">
      <w:pPr>
        <w:bidi/>
        <w:rPr>
          <w:rFonts w:eastAsia="Arial" w:hint="cs"/>
          <w:rtl/>
          <w:lang w:bidi="he-IL"/>
        </w:rPr>
      </w:pPr>
    </w:p>
    <w:p w:rsidR="006F189E" w:rsidRDefault="006F189E" w:rsidP="006F189E">
      <w:pPr>
        <w:bidi/>
        <w:rPr>
          <w:rFonts w:eastAsia="Arial" w:hint="cs"/>
          <w:rtl/>
          <w:lang w:bidi="he-IL"/>
        </w:rPr>
      </w:pPr>
    </w:p>
    <w:p w:rsidR="006F189E" w:rsidRDefault="006F189E" w:rsidP="006F189E">
      <w:pPr>
        <w:bidi/>
        <w:rPr>
          <w:rFonts w:eastAsia="Arial" w:hint="cs"/>
          <w:rtl/>
          <w:lang w:bidi="he-IL"/>
        </w:rPr>
      </w:pPr>
    </w:p>
    <w:p w:rsidR="006F189E" w:rsidRDefault="006F189E" w:rsidP="006F189E">
      <w:pPr>
        <w:bidi/>
        <w:rPr>
          <w:rFonts w:eastAsia="Arial" w:hint="cs"/>
          <w:rtl/>
          <w:lang w:bidi="he-IL"/>
        </w:rPr>
      </w:pPr>
    </w:p>
    <w:p w:rsidR="006F189E" w:rsidRDefault="006F189E" w:rsidP="006F189E">
      <w:pPr>
        <w:bidi/>
        <w:rPr>
          <w:rFonts w:eastAsia="Arial" w:hint="cs"/>
          <w:rtl/>
          <w:lang w:bidi="he-IL"/>
        </w:rPr>
      </w:pPr>
    </w:p>
    <w:p w:rsidR="006F189E" w:rsidRDefault="006F189E" w:rsidP="006F189E">
      <w:pPr>
        <w:bidi/>
        <w:rPr>
          <w:rFonts w:eastAsia="Arial" w:hint="cs"/>
          <w:rtl/>
          <w:lang w:bidi="he-IL"/>
        </w:rPr>
      </w:pPr>
    </w:p>
    <w:p w:rsidR="006F189E" w:rsidRDefault="006F189E" w:rsidP="006F189E">
      <w:pPr>
        <w:bidi/>
        <w:rPr>
          <w:rFonts w:eastAsia="Arial" w:hint="cs"/>
          <w:rtl/>
          <w:lang w:bidi="he-IL"/>
        </w:rPr>
      </w:pPr>
    </w:p>
    <w:p w:rsidR="006F189E" w:rsidRDefault="006F189E" w:rsidP="006F189E">
      <w:pPr>
        <w:bidi/>
        <w:rPr>
          <w:rFonts w:eastAsia="Arial" w:hint="cs"/>
          <w:rtl/>
          <w:lang w:bidi="he-IL"/>
        </w:rPr>
      </w:pPr>
    </w:p>
    <w:p w:rsidR="006F189E" w:rsidRDefault="006F189E" w:rsidP="006F189E">
      <w:pPr>
        <w:bidi/>
        <w:rPr>
          <w:rFonts w:eastAsia="Arial" w:hint="cs"/>
          <w:rtl/>
          <w:lang w:bidi="he-IL"/>
        </w:rPr>
      </w:pPr>
    </w:p>
    <w:p w:rsidR="006F189E" w:rsidRDefault="006F189E" w:rsidP="006F189E">
      <w:pPr>
        <w:bidi/>
        <w:rPr>
          <w:rFonts w:eastAsia="Arial" w:hint="cs"/>
          <w:rtl/>
          <w:lang w:bidi="he-IL"/>
        </w:rPr>
      </w:pPr>
    </w:p>
    <w:p w:rsidR="006F189E" w:rsidRDefault="006F189E" w:rsidP="006F189E">
      <w:pPr>
        <w:bidi/>
        <w:rPr>
          <w:rFonts w:eastAsia="Arial" w:hint="cs"/>
          <w:rtl/>
          <w:lang w:bidi="he-IL"/>
        </w:rPr>
      </w:pPr>
    </w:p>
    <w:p w:rsidR="006F189E" w:rsidRDefault="006F189E" w:rsidP="006F189E">
      <w:pPr>
        <w:bidi/>
        <w:rPr>
          <w:rFonts w:eastAsia="Arial" w:hint="cs"/>
          <w:rtl/>
          <w:lang w:bidi="he-IL"/>
        </w:rPr>
      </w:pPr>
    </w:p>
    <w:p w:rsidR="006F189E" w:rsidRDefault="006F189E" w:rsidP="006F189E">
      <w:pPr>
        <w:bidi/>
        <w:rPr>
          <w:rFonts w:eastAsia="Arial" w:hint="cs"/>
          <w:rtl/>
          <w:lang w:bidi="he-IL"/>
        </w:rPr>
      </w:pPr>
    </w:p>
    <w:p w:rsidR="006F189E" w:rsidRDefault="006F189E" w:rsidP="006F189E">
      <w:pPr>
        <w:bidi/>
        <w:rPr>
          <w:rFonts w:eastAsia="Arial" w:hint="cs"/>
          <w:rtl/>
          <w:lang w:bidi="he-IL"/>
        </w:rPr>
      </w:pPr>
    </w:p>
    <w:p w:rsidR="006F189E" w:rsidRDefault="006F189E" w:rsidP="006F189E">
      <w:pPr>
        <w:bidi/>
        <w:rPr>
          <w:rFonts w:eastAsia="Arial" w:hint="cs"/>
          <w:rtl/>
          <w:lang w:bidi="he-IL"/>
        </w:rPr>
      </w:pPr>
    </w:p>
    <w:p w:rsidR="006F189E" w:rsidRDefault="006F189E" w:rsidP="006F189E">
      <w:pPr>
        <w:bidi/>
        <w:rPr>
          <w:rFonts w:asciiTheme="majorHAnsi" w:eastAsia="Arial" w:hAnsiTheme="majorHAnsi" w:cstheme="majorBidi" w:hint="cs"/>
          <w:b/>
          <w:bCs/>
          <w:i/>
          <w:iCs/>
          <w:sz w:val="28"/>
          <w:szCs w:val="28"/>
          <w:rtl/>
          <w:lang w:bidi="he-IL"/>
        </w:rPr>
      </w:pPr>
      <w:r>
        <w:rPr>
          <w:rFonts w:eastAsia="Arial" w:hint="cs"/>
          <w:rtl/>
          <w:lang w:bidi="he-IL"/>
        </w:rPr>
        <w:lastRenderedPageBreak/>
        <w:t>1.5</w:t>
      </w:r>
      <w:r w:rsidRPr="006F189E">
        <w:rPr>
          <w:rFonts w:asciiTheme="majorHAnsi" w:eastAsia="Arial" w:hAnsiTheme="majorHAnsi" w:cstheme="majorBidi" w:hint="cs"/>
          <w:b/>
          <w:bCs/>
          <w:i/>
          <w:iCs/>
          <w:sz w:val="28"/>
          <w:szCs w:val="28"/>
          <w:rtl/>
          <w:lang w:bidi="he-IL"/>
        </w:rPr>
        <w:t xml:space="preserve">  מסך</w:t>
      </w:r>
      <w:r w:rsidRPr="006F189E">
        <w:rPr>
          <w:rFonts w:asciiTheme="majorHAnsi" w:eastAsia="Arial" w:hAnsiTheme="majorHAnsi" w:cstheme="majorBidi"/>
          <w:b/>
          <w:bCs/>
          <w:i/>
          <w:iCs/>
          <w:sz w:val="28"/>
          <w:szCs w:val="28"/>
          <w:rtl/>
          <w:lang w:bidi="he-IL"/>
        </w:rPr>
        <w:t xml:space="preserve"> </w:t>
      </w:r>
      <w:r>
        <w:rPr>
          <w:rFonts w:asciiTheme="majorHAnsi" w:eastAsia="Arial" w:hAnsiTheme="majorHAnsi" w:cstheme="majorBidi" w:hint="cs"/>
          <w:b/>
          <w:bCs/>
          <w:i/>
          <w:iCs/>
          <w:sz w:val="28"/>
          <w:szCs w:val="28"/>
          <w:rtl/>
          <w:lang w:bidi="he-IL"/>
        </w:rPr>
        <w:t>ספרים למשתמש:</w:t>
      </w:r>
    </w:p>
    <w:p w:rsidR="006F189E" w:rsidRDefault="006F189E" w:rsidP="006F189E">
      <w:pPr>
        <w:bidi/>
        <w:rPr>
          <w:rFonts w:asciiTheme="majorHAnsi" w:eastAsia="Arial" w:hAnsiTheme="majorHAnsi" w:cstheme="majorBidi" w:hint="cs"/>
          <w:b/>
          <w:bCs/>
          <w:i/>
          <w:iCs/>
          <w:sz w:val="28"/>
          <w:szCs w:val="28"/>
          <w:rtl/>
          <w:lang w:bidi="he-IL"/>
        </w:rPr>
      </w:pPr>
    </w:p>
    <w:p w:rsidR="006F189E" w:rsidRDefault="006F189E" w:rsidP="006F189E">
      <w:pPr>
        <w:bidi/>
        <w:rPr>
          <w:rFonts w:asciiTheme="majorHAnsi" w:eastAsia="Arial" w:hAnsiTheme="majorHAnsi" w:cstheme="majorBidi" w:hint="cs"/>
          <w:b/>
          <w:bCs/>
          <w:i/>
          <w:iCs/>
          <w:sz w:val="28"/>
          <w:szCs w:val="28"/>
          <w:rtl/>
          <w:lang w:bidi="he-IL"/>
        </w:rPr>
      </w:pPr>
      <w:r>
        <w:rPr>
          <w:rFonts w:asciiTheme="majorHAnsi" w:eastAsia="Arial" w:hAnsiTheme="majorHAnsi" w:cstheme="majorBidi" w:hint="cs"/>
          <w:b/>
          <w:bCs/>
          <w:i/>
          <w:iCs/>
          <w:sz w:val="28"/>
          <w:szCs w:val="28"/>
          <w:rtl/>
          <w:lang w:bidi="he-IL"/>
        </w:rPr>
        <w:t xml:space="preserve">מציג את הספרים שאושרו  למשתמש </w:t>
      </w:r>
    </w:p>
    <w:p w:rsidR="006F189E" w:rsidRDefault="006F189E" w:rsidP="006F189E">
      <w:pPr>
        <w:bidi/>
        <w:rPr>
          <w:rFonts w:asciiTheme="majorHAnsi" w:eastAsia="Arial" w:hAnsiTheme="majorHAnsi" w:cstheme="majorBidi" w:hint="cs"/>
          <w:b/>
          <w:bCs/>
          <w:i/>
          <w:iCs/>
          <w:sz w:val="28"/>
          <w:szCs w:val="28"/>
          <w:rtl/>
          <w:lang w:bidi="he-IL"/>
        </w:rPr>
      </w:pPr>
    </w:p>
    <w:p w:rsidR="006F189E" w:rsidRPr="006F189E" w:rsidRDefault="006F189E" w:rsidP="006F189E">
      <w:pPr>
        <w:bidi/>
        <w:rPr>
          <w:rFonts w:asciiTheme="majorHAnsi" w:eastAsia="Arial" w:hAnsiTheme="majorHAnsi" w:cstheme="majorBidi"/>
          <w:b/>
          <w:bCs/>
          <w:i/>
          <w:iCs/>
          <w:sz w:val="28"/>
          <w:szCs w:val="28"/>
          <w:lang w:bidi="he-IL"/>
        </w:rPr>
      </w:pPr>
      <w:r>
        <w:rPr>
          <w:rFonts w:asciiTheme="majorHAnsi" w:eastAsia="Arial" w:hAnsiTheme="majorHAnsi" w:cstheme="majorBidi"/>
          <w:b/>
          <w:bCs/>
          <w:i/>
          <w:iCs/>
          <w:noProof/>
          <w:sz w:val="28"/>
          <w:szCs w:val="28"/>
          <w:lang w:bidi="he-IL"/>
        </w:rPr>
        <w:drawing>
          <wp:inline distT="0" distB="0" distL="0" distR="0">
            <wp:extent cx="5283200" cy="2578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C33" w:rsidRDefault="00A00C33" w:rsidP="00A00C33">
      <w:pPr>
        <w:bidi/>
        <w:rPr>
          <w:rFonts w:asciiTheme="minorBidi" w:eastAsia="Arial" w:hAnsiTheme="minorBidi" w:cstheme="minorBidi"/>
          <w:b/>
          <w:bCs/>
          <w:sz w:val="32"/>
          <w:szCs w:val="32"/>
          <w:lang w:bidi="he-IL"/>
        </w:rPr>
      </w:pPr>
    </w:p>
    <w:p w:rsidR="00A00C33" w:rsidRDefault="00A00C33" w:rsidP="00A00C33">
      <w:pPr>
        <w:bidi/>
        <w:rPr>
          <w:rFonts w:asciiTheme="minorBidi" w:eastAsia="Arial" w:hAnsiTheme="minorBidi" w:cstheme="minorBidi"/>
          <w:b/>
          <w:bCs/>
          <w:sz w:val="32"/>
          <w:szCs w:val="32"/>
          <w:lang w:bidi="he-IL"/>
        </w:rPr>
      </w:pPr>
    </w:p>
    <w:p w:rsidR="00A00C33" w:rsidRDefault="00A00C33" w:rsidP="00A00C33">
      <w:pPr>
        <w:bidi/>
        <w:rPr>
          <w:rFonts w:asciiTheme="minorBidi" w:eastAsia="Arial" w:hAnsiTheme="minorBidi" w:cstheme="minorBidi"/>
          <w:b/>
          <w:bCs/>
          <w:sz w:val="32"/>
          <w:szCs w:val="32"/>
          <w:lang w:bidi="he-IL"/>
        </w:rPr>
      </w:pPr>
    </w:p>
    <w:p w:rsidR="00A00C33" w:rsidRDefault="00A00C33" w:rsidP="00A00C33">
      <w:pPr>
        <w:bidi/>
        <w:rPr>
          <w:rFonts w:asciiTheme="minorBidi" w:eastAsia="Arial" w:hAnsiTheme="minorBidi" w:cstheme="minorBidi"/>
          <w:b/>
          <w:bCs/>
          <w:sz w:val="32"/>
          <w:szCs w:val="32"/>
          <w:lang w:bidi="he-IL"/>
        </w:rPr>
      </w:pPr>
    </w:p>
    <w:p w:rsidR="00A00C33" w:rsidRDefault="00A00C33" w:rsidP="00A00C33">
      <w:pPr>
        <w:bidi/>
        <w:rPr>
          <w:rFonts w:asciiTheme="minorBidi" w:eastAsia="Arial" w:hAnsiTheme="minorBidi" w:cstheme="minorBidi"/>
          <w:b/>
          <w:bCs/>
          <w:sz w:val="32"/>
          <w:szCs w:val="32"/>
          <w:lang w:bidi="he-IL"/>
        </w:rPr>
      </w:pPr>
    </w:p>
    <w:p w:rsidR="00A00C33" w:rsidRDefault="00A00C33" w:rsidP="00A00C33">
      <w:pPr>
        <w:bidi/>
        <w:rPr>
          <w:rFonts w:asciiTheme="minorBidi" w:eastAsia="Arial" w:hAnsiTheme="minorBidi" w:cstheme="minorBidi"/>
          <w:b/>
          <w:bCs/>
          <w:sz w:val="32"/>
          <w:szCs w:val="32"/>
          <w:lang w:bidi="he-IL"/>
        </w:rPr>
      </w:pPr>
    </w:p>
    <w:p w:rsidR="00A00C33" w:rsidRDefault="00A00C33" w:rsidP="00A00C33">
      <w:pPr>
        <w:bidi/>
        <w:rPr>
          <w:rFonts w:asciiTheme="minorBidi" w:eastAsia="Arial" w:hAnsiTheme="minorBidi" w:cstheme="minorBidi"/>
          <w:b/>
          <w:bCs/>
          <w:sz w:val="32"/>
          <w:szCs w:val="32"/>
          <w:lang w:bidi="he-IL"/>
        </w:rPr>
      </w:pPr>
    </w:p>
    <w:p w:rsidR="00A00C33" w:rsidRDefault="00A00C33" w:rsidP="00A00C33">
      <w:pPr>
        <w:bidi/>
        <w:rPr>
          <w:rFonts w:asciiTheme="minorBidi" w:eastAsia="Arial" w:hAnsiTheme="minorBidi" w:cstheme="minorBidi" w:hint="cs"/>
          <w:b/>
          <w:bCs/>
          <w:sz w:val="32"/>
          <w:szCs w:val="32"/>
          <w:rtl/>
          <w:lang w:bidi="he-IL"/>
        </w:rPr>
      </w:pPr>
    </w:p>
    <w:p w:rsidR="006F189E" w:rsidRDefault="006F189E" w:rsidP="006F189E">
      <w:pPr>
        <w:bidi/>
        <w:rPr>
          <w:rFonts w:asciiTheme="minorBidi" w:eastAsia="Arial" w:hAnsiTheme="minorBidi" w:cstheme="minorBidi" w:hint="cs"/>
          <w:b/>
          <w:bCs/>
          <w:sz w:val="32"/>
          <w:szCs w:val="32"/>
          <w:rtl/>
          <w:lang w:bidi="he-IL"/>
        </w:rPr>
      </w:pPr>
    </w:p>
    <w:p w:rsidR="006F189E" w:rsidRDefault="006F189E" w:rsidP="006F189E">
      <w:pPr>
        <w:bidi/>
        <w:rPr>
          <w:rFonts w:asciiTheme="minorBidi" w:eastAsia="Arial" w:hAnsiTheme="minorBidi" w:cstheme="minorBidi" w:hint="cs"/>
          <w:b/>
          <w:bCs/>
          <w:sz w:val="32"/>
          <w:szCs w:val="32"/>
          <w:rtl/>
          <w:lang w:bidi="he-IL"/>
        </w:rPr>
      </w:pPr>
    </w:p>
    <w:p w:rsidR="006F189E" w:rsidRDefault="006F189E" w:rsidP="006F189E">
      <w:pPr>
        <w:bidi/>
        <w:rPr>
          <w:rFonts w:asciiTheme="minorBidi" w:eastAsia="Arial" w:hAnsiTheme="minorBidi" w:cstheme="minorBidi" w:hint="cs"/>
          <w:b/>
          <w:bCs/>
          <w:sz w:val="32"/>
          <w:szCs w:val="32"/>
          <w:rtl/>
          <w:lang w:bidi="he-IL"/>
        </w:rPr>
      </w:pPr>
    </w:p>
    <w:p w:rsidR="006F189E" w:rsidRDefault="006F189E" w:rsidP="006F189E">
      <w:pPr>
        <w:bidi/>
        <w:rPr>
          <w:rFonts w:asciiTheme="minorBidi" w:eastAsia="Arial" w:hAnsiTheme="minorBidi" w:cstheme="minorBidi" w:hint="cs"/>
          <w:b/>
          <w:bCs/>
          <w:sz w:val="32"/>
          <w:szCs w:val="32"/>
          <w:rtl/>
          <w:lang w:bidi="he-IL"/>
        </w:rPr>
      </w:pPr>
    </w:p>
    <w:p w:rsidR="006F189E" w:rsidRDefault="006F189E" w:rsidP="006F189E">
      <w:pPr>
        <w:bidi/>
        <w:rPr>
          <w:rFonts w:asciiTheme="minorBidi" w:eastAsia="Arial" w:hAnsiTheme="minorBidi" w:cstheme="minorBidi" w:hint="cs"/>
          <w:b/>
          <w:bCs/>
          <w:sz w:val="32"/>
          <w:szCs w:val="32"/>
          <w:rtl/>
          <w:lang w:bidi="he-IL"/>
        </w:rPr>
      </w:pPr>
    </w:p>
    <w:p w:rsidR="006F189E" w:rsidRDefault="006F189E" w:rsidP="006F189E">
      <w:pPr>
        <w:bidi/>
        <w:rPr>
          <w:rFonts w:asciiTheme="minorBidi" w:eastAsia="Arial" w:hAnsiTheme="minorBidi" w:cstheme="minorBidi" w:hint="cs"/>
          <w:b/>
          <w:bCs/>
          <w:sz w:val="32"/>
          <w:szCs w:val="32"/>
          <w:rtl/>
          <w:lang w:bidi="he-IL"/>
        </w:rPr>
      </w:pPr>
    </w:p>
    <w:p w:rsidR="006F189E" w:rsidRDefault="006F189E" w:rsidP="006F189E">
      <w:pPr>
        <w:bidi/>
        <w:rPr>
          <w:rFonts w:asciiTheme="minorBidi" w:eastAsia="Arial" w:hAnsiTheme="minorBidi" w:cstheme="minorBidi" w:hint="cs"/>
          <w:b/>
          <w:bCs/>
          <w:sz w:val="32"/>
          <w:szCs w:val="32"/>
          <w:rtl/>
          <w:lang w:bidi="he-IL"/>
        </w:rPr>
      </w:pPr>
    </w:p>
    <w:p w:rsidR="006F189E" w:rsidRDefault="006F189E" w:rsidP="006F189E">
      <w:pPr>
        <w:bidi/>
        <w:rPr>
          <w:rFonts w:asciiTheme="minorBidi" w:eastAsia="Arial" w:hAnsiTheme="minorBidi" w:cstheme="minorBidi" w:hint="cs"/>
          <w:b/>
          <w:bCs/>
          <w:sz w:val="32"/>
          <w:szCs w:val="32"/>
          <w:rtl/>
          <w:lang w:bidi="he-IL"/>
        </w:rPr>
      </w:pPr>
    </w:p>
    <w:p w:rsidR="006F189E" w:rsidRDefault="006F189E" w:rsidP="006F189E">
      <w:pPr>
        <w:bidi/>
        <w:rPr>
          <w:rFonts w:asciiTheme="minorBidi" w:eastAsia="Arial" w:hAnsiTheme="minorBidi" w:cstheme="minorBidi"/>
          <w:b/>
          <w:bCs/>
          <w:sz w:val="32"/>
          <w:szCs w:val="32"/>
          <w:lang w:bidi="he-IL"/>
        </w:rPr>
      </w:pPr>
      <w:bookmarkStart w:id="11" w:name="_GoBack"/>
      <w:bookmarkEnd w:id="11"/>
    </w:p>
    <w:p w:rsidR="00A00C33" w:rsidRDefault="00A00C33" w:rsidP="00A00C33">
      <w:pPr>
        <w:bidi/>
        <w:rPr>
          <w:rFonts w:asciiTheme="minorBidi" w:eastAsia="Arial" w:hAnsiTheme="minorBidi" w:cstheme="minorBidi"/>
          <w:b/>
          <w:bCs/>
          <w:sz w:val="32"/>
          <w:szCs w:val="32"/>
          <w:lang w:bidi="he-IL"/>
        </w:rPr>
      </w:pPr>
    </w:p>
    <w:p w:rsidR="00A00C33" w:rsidRDefault="00A00C33" w:rsidP="00A00C33">
      <w:pPr>
        <w:bidi/>
        <w:rPr>
          <w:rFonts w:asciiTheme="minorBidi" w:eastAsia="Arial" w:hAnsiTheme="minorBidi" w:cstheme="minorBidi"/>
          <w:b/>
          <w:bCs/>
          <w:sz w:val="32"/>
          <w:szCs w:val="32"/>
          <w:lang w:bidi="he-IL"/>
        </w:rPr>
      </w:pPr>
    </w:p>
    <w:p w:rsidR="00A00C33" w:rsidRDefault="00A00C33" w:rsidP="00A00C33">
      <w:pPr>
        <w:bidi/>
        <w:rPr>
          <w:rFonts w:asciiTheme="minorBidi" w:eastAsia="Arial" w:hAnsiTheme="minorBidi" w:cstheme="minorBidi"/>
          <w:b/>
          <w:bCs/>
          <w:sz w:val="32"/>
          <w:szCs w:val="32"/>
          <w:lang w:bidi="he-IL"/>
        </w:rPr>
      </w:pPr>
    </w:p>
    <w:p w:rsidR="00A00C33" w:rsidRDefault="00A00C33" w:rsidP="00A00C33">
      <w:pPr>
        <w:bidi/>
        <w:rPr>
          <w:rFonts w:asciiTheme="minorBidi" w:eastAsia="Arial" w:hAnsiTheme="minorBidi" w:cstheme="minorBidi"/>
          <w:b/>
          <w:bCs/>
          <w:sz w:val="32"/>
          <w:szCs w:val="32"/>
          <w:rtl/>
          <w:lang w:bidi="he-IL"/>
        </w:rPr>
      </w:pPr>
    </w:p>
    <w:p w:rsidR="006E27D5" w:rsidRPr="000072E0" w:rsidRDefault="00035C7F" w:rsidP="003C1561">
      <w:pPr>
        <w:pStyle w:val="Heading1"/>
        <w:bidi/>
        <w:rPr>
          <w:rFonts w:eastAsia="Arial"/>
          <w:rtl/>
          <w:lang w:bidi="he-IL"/>
        </w:rPr>
      </w:pPr>
      <w:bookmarkStart w:id="12" w:name="_Toc453156920"/>
      <w:r w:rsidRPr="000072E0">
        <w:rPr>
          <w:rFonts w:eastAsia="Arial"/>
          <w:rtl/>
          <w:lang w:bidi="he-IL"/>
        </w:rPr>
        <w:lastRenderedPageBreak/>
        <w:t>תיאור מימוש הפרוייקט:</w:t>
      </w:r>
      <w:bookmarkEnd w:id="12"/>
    </w:p>
    <w:p w:rsidR="007A4E3A" w:rsidRPr="000072E0" w:rsidRDefault="007A4E3A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0D782E" w:rsidRPr="000072E0" w:rsidRDefault="000D782E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מערכת </w:t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IBDB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כתובה על פי עקרונות של</w:t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 xml:space="preserve">MVC 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, הפרדה בין נתונים , לוגיקה ותצוגה.</w:t>
      </w:r>
    </w:p>
    <w:p w:rsidR="00D3799C" w:rsidRPr="000072E0" w:rsidRDefault="00D3799C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D3799C" w:rsidRPr="000072E0" w:rsidRDefault="00D3799C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noProof/>
          <w:sz w:val="24"/>
          <w:szCs w:val="24"/>
          <w:lang w:bidi="he-IL"/>
        </w:rPr>
        <w:drawing>
          <wp:inline distT="0" distB="0" distL="0" distR="0" wp14:anchorId="490A5AC3" wp14:editId="2D48BA1E">
            <wp:extent cx="3345180" cy="48082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C7F" w:rsidRPr="000072E0" w:rsidRDefault="00035C7F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5539AC" w:rsidRPr="000072E0" w:rsidRDefault="003C1561" w:rsidP="003C1561">
      <w:pPr>
        <w:pStyle w:val="Heading2"/>
        <w:numPr>
          <w:ilvl w:val="1"/>
          <w:numId w:val="10"/>
        </w:numPr>
        <w:bidi/>
        <w:rPr>
          <w:rFonts w:eastAsia="Arial"/>
          <w:rtl/>
          <w:lang w:bidi="he-IL"/>
        </w:rPr>
      </w:pPr>
      <w:bookmarkStart w:id="13" w:name="_Toc453156921"/>
      <w:r>
        <w:rPr>
          <w:rFonts w:eastAsia="Arial" w:hint="cs"/>
          <w:rtl/>
          <w:lang w:bidi="he-IL"/>
        </w:rPr>
        <w:t xml:space="preserve">  </w:t>
      </w:r>
      <w:r w:rsidR="005539AC" w:rsidRPr="000072E0">
        <w:rPr>
          <w:rFonts w:eastAsia="Arial"/>
          <w:rtl/>
          <w:lang w:bidi="he-IL"/>
        </w:rPr>
        <w:t>טכנולוגיות בשימוש:</w:t>
      </w:r>
      <w:bookmarkEnd w:id="13"/>
    </w:p>
    <w:p w:rsidR="00BE7846" w:rsidRPr="000072E0" w:rsidRDefault="00BE7846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5A217A" w:rsidRPr="000072E0" w:rsidRDefault="009E2EBB" w:rsidP="003C1561">
      <w:pPr>
        <w:shd w:val="clear" w:color="auto" w:fill="FFFFFF"/>
        <w:bidi/>
        <w:rPr>
          <w:rFonts w:asciiTheme="minorBidi" w:eastAsia="Arial" w:hAnsiTheme="minorBidi" w:cstheme="minorBidi"/>
          <w:b/>
          <w:bCs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b/>
          <w:bCs/>
          <w:sz w:val="24"/>
          <w:szCs w:val="24"/>
          <w:rtl/>
          <w:lang w:bidi="he-IL"/>
        </w:rPr>
        <w:t>צד שרת:</w:t>
      </w:r>
    </w:p>
    <w:p w:rsidR="00647752" w:rsidRPr="000072E0" w:rsidRDefault="00647752" w:rsidP="003C1561">
      <w:pPr>
        <w:shd w:val="clear" w:color="auto" w:fill="FFFFFF"/>
        <w:bidi/>
        <w:rPr>
          <w:rFonts w:asciiTheme="minorBidi" w:eastAsia="Arial" w:hAnsiTheme="minorBidi" w:cstheme="minorBidi"/>
          <w:b/>
          <w:bCs/>
          <w:sz w:val="24"/>
          <w:szCs w:val="24"/>
          <w:rtl/>
          <w:lang w:bidi="he-IL"/>
        </w:rPr>
      </w:pPr>
    </w:p>
    <w:p w:rsidR="00BE7846" w:rsidRPr="000072E0" w:rsidRDefault="009E2EBB" w:rsidP="003C1561">
      <w:pPr>
        <w:pStyle w:val="ListParagraph"/>
        <w:numPr>
          <w:ilvl w:val="0"/>
          <w:numId w:val="2"/>
        </w:numPr>
        <w:shd w:val="clear" w:color="auto" w:fill="FFFFFF"/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S</w:t>
      </w:r>
      <w:r w:rsidR="00BE7846" w:rsidRPr="000072E0">
        <w:rPr>
          <w:rFonts w:asciiTheme="minorBidi" w:eastAsia="Arial" w:hAnsiTheme="minorBidi" w:cstheme="minorBidi"/>
          <w:sz w:val="24"/>
          <w:szCs w:val="24"/>
          <w:lang w:bidi="he-IL"/>
        </w:rPr>
        <w:t xml:space="preserve">pring </w:t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REST</w:t>
      </w:r>
      <w:r w:rsidR="001050F3" w:rsidRPr="000072E0">
        <w:rPr>
          <w:rFonts w:asciiTheme="minorBidi" w:eastAsia="Arial" w:hAnsiTheme="minorBidi" w:cstheme="minorBidi"/>
          <w:sz w:val="24"/>
          <w:szCs w:val="24"/>
          <w:lang w:bidi="he-IL"/>
        </w:rPr>
        <w:t xml:space="preserve"> (</w:t>
      </w:r>
      <w:r w:rsidR="00A511C4" w:rsidRPr="000072E0">
        <w:rPr>
          <w:rFonts w:asciiTheme="minorBidi" w:eastAsia="Arial" w:hAnsiTheme="minorBidi" w:cstheme="minorBidi"/>
          <w:sz w:val="24"/>
          <w:szCs w:val="24"/>
          <w:lang w:bidi="he-IL"/>
        </w:rPr>
        <w:t xml:space="preserve">rest </w:t>
      </w:r>
      <w:r w:rsidR="001050F3" w:rsidRPr="000072E0">
        <w:rPr>
          <w:rFonts w:asciiTheme="minorBidi" w:eastAsia="Arial" w:hAnsiTheme="minorBidi" w:cstheme="minorBidi"/>
          <w:sz w:val="24"/>
          <w:szCs w:val="24"/>
          <w:lang w:bidi="he-IL"/>
        </w:rPr>
        <w:t>web service)</w:t>
      </w:r>
      <w:r w:rsidR="003D770E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–</w:t>
      </w:r>
      <w:r w:rsidR="004F1402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מימוש שירותי הרשת </w:t>
      </w:r>
      <w:r w:rsidR="004F1402"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>ב</w:t>
      </w:r>
      <w:r w:rsidR="00C3144C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ין השרת והלקוח. </w:t>
      </w:r>
      <w:r w:rsidR="008661D6"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 xml:space="preserve">  </w:t>
      </w:r>
      <w:r w:rsidR="008661D6" w:rsidRPr="008661D6">
        <w:rPr>
          <w:rFonts w:asciiTheme="minorBidi" w:eastAsia="Arial" w:hAnsiTheme="minorBidi" w:cstheme="minorBidi"/>
          <w:sz w:val="24"/>
          <w:szCs w:val="24"/>
          <w:lang w:bidi="he-IL"/>
        </w:rPr>
        <w:t>https://spring.io</w:t>
      </w:r>
      <w:r w:rsidR="008661D6" w:rsidRPr="008661D6">
        <w:rPr>
          <w:rFonts w:asciiTheme="minorBidi" w:eastAsia="Arial" w:hAnsiTheme="minorBidi" w:cs="Arial"/>
          <w:sz w:val="24"/>
          <w:szCs w:val="24"/>
          <w:rtl/>
          <w:lang w:bidi="he-IL"/>
        </w:rPr>
        <w:t>/</w:t>
      </w:r>
    </w:p>
    <w:p w:rsidR="00647752" w:rsidRPr="00192C62" w:rsidRDefault="00647752" w:rsidP="003C1561">
      <w:pPr>
        <w:pStyle w:val="ListParagraph"/>
        <w:numPr>
          <w:ilvl w:val="0"/>
          <w:numId w:val="2"/>
        </w:numPr>
        <w:shd w:val="clear" w:color="auto" w:fill="FFFFFF"/>
        <w:bidi/>
        <w:rPr>
          <w:rFonts w:asciiTheme="minorBidi" w:eastAsia="Arial" w:hAnsiTheme="minorBidi" w:cstheme="minorBidi"/>
          <w:color w:val="000000" w:themeColor="text1"/>
          <w:sz w:val="24"/>
          <w:szCs w:val="24"/>
          <w:rtl/>
          <w:lang w:bidi="he-IL"/>
        </w:rPr>
      </w:pPr>
      <w:r w:rsidRPr="00192C62">
        <w:rPr>
          <w:rFonts w:asciiTheme="minorBidi" w:eastAsia="Arial" w:hAnsiTheme="minorBidi" w:cstheme="minorBidi"/>
          <w:color w:val="000000" w:themeColor="text1"/>
          <w:sz w:val="24"/>
          <w:szCs w:val="24"/>
          <w:lang w:bidi="he-IL"/>
        </w:rPr>
        <w:t>spring-boot-starter</w:t>
      </w:r>
      <w:r w:rsidRPr="00192C62">
        <w:rPr>
          <w:rFonts w:asciiTheme="minorBidi" w:eastAsia="Arial" w:hAnsiTheme="minorBidi" w:cstheme="minorBidi"/>
          <w:color w:val="000000" w:themeColor="text1"/>
          <w:sz w:val="24"/>
          <w:szCs w:val="24"/>
          <w:rtl/>
          <w:lang w:bidi="he-IL"/>
        </w:rPr>
        <w:t xml:space="preserve"> </w:t>
      </w:r>
      <w:r w:rsidR="00192C62" w:rsidRPr="00192C62">
        <w:rPr>
          <w:rFonts w:asciiTheme="minorBidi" w:eastAsia="Arial" w:hAnsiTheme="minorBidi" w:cstheme="minorBidi"/>
          <w:color w:val="000000" w:themeColor="text1"/>
          <w:sz w:val="24"/>
          <w:szCs w:val="24"/>
          <w:rtl/>
          <w:lang w:bidi="he-IL"/>
        </w:rPr>
        <w:t>–</w:t>
      </w:r>
      <w:r w:rsidRPr="00192C62">
        <w:rPr>
          <w:rFonts w:asciiTheme="minorBidi" w:eastAsia="Arial" w:hAnsiTheme="minorBidi" w:cstheme="minorBidi"/>
          <w:color w:val="000000" w:themeColor="text1"/>
          <w:sz w:val="24"/>
          <w:szCs w:val="24"/>
          <w:rtl/>
          <w:lang w:bidi="he-IL"/>
        </w:rPr>
        <w:t xml:space="preserve"> </w:t>
      </w:r>
      <w:r w:rsidR="00192C62" w:rsidRPr="00192C62">
        <w:rPr>
          <w:rFonts w:asciiTheme="minorBidi" w:eastAsia="Arial" w:hAnsiTheme="minorBidi" w:cstheme="minorBidi" w:hint="cs"/>
          <w:color w:val="000000" w:themeColor="text1"/>
          <w:sz w:val="24"/>
          <w:szCs w:val="24"/>
          <w:rtl/>
          <w:lang w:bidi="he-IL"/>
        </w:rPr>
        <w:t xml:space="preserve">חבילה של ספרינג המקנה דרך קלה ונוחה להקמה של פרוייקטי </w:t>
      </w:r>
      <w:r w:rsidR="00192C62" w:rsidRPr="00192C62">
        <w:rPr>
          <w:rFonts w:asciiTheme="minorBidi" w:eastAsia="Arial" w:hAnsiTheme="minorBidi" w:cstheme="minorBidi"/>
          <w:color w:val="000000" w:themeColor="text1"/>
          <w:sz w:val="24"/>
          <w:szCs w:val="24"/>
          <w:lang w:bidi="he-IL"/>
        </w:rPr>
        <w:t xml:space="preserve"> JAVA </w:t>
      </w:r>
      <w:r w:rsidR="00192C62" w:rsidRPr="00192C62">
        <w:rPr>
          <w:rFonts w:asciiTheme="minorBidi" w:eastAsia="Arial" w:hAnsiTheme="minorBidi" w:cstheme="minorBidi" w:hint="cs"/>
          <w:color w:val="000000" w:themeColor="text1"/>
          <w:sz w:val="24"/>
          <w:szCs w:val="24"/>
          <w:rtl/>
          <w:lang w:bidi="he-IL"/>
        </w:rPr>
        <w:t xml:space="preserve">מבוססי ספרינג בעלי יכולת פעולה עצמאית      </w:t>
      </w:r>
      <w:r w:rsidR="00192C62" w:rsidRPr="00192C62">
        <w:rPr>
          <w:rFonts w:asciiTheme="minorBidi" w:eastAsia="Arial" w:hAnsiTheme="minorBidi" w:cstheme="minorBidi"/>
          <w:color w:val="000000" w:themeColor="text1"/>
          <w:sz w:val="24"/>
          <w:szCs w:val="24"/>
          <w:lang w:bidi="he-IL"/>
        </w:rPr>
        <w:t>https://spring.io/blog/2013/08/06/spring-boot-simplifying-spring-for-everyone</w:t>
      </w:r>
    </w:p>
    <w:p w:rsidR="008661D6" w:rsidRPr="00482F3E" w:rsidRDefault="009E2EBB" w:rsidP="003C1561">
      <w:pPr>
        <w:pStyle w:val="ListParagraph"/>
        <w:numPr>
          <w:ilvl w:val="0"/>
          <w:numId w:val="2"/>
        </w:numPr>
        <w:shd w:val="clear" w:color="auto" w:fill="FFFFFF"/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S</w:t>
      </w:r>
      <w:r w:rsidR="00BE7846" w:rsidRPr="000072E0">
        <w:rPr>
          <w:rFonts w:asciiTheme="minorBidi" w:eastAsia="Arial" w:hAnsiTheme="minorBidi" w:cstheme="minorBidi"/>
          <w:sz w:val="24"/>
          <w:szCs w:val="24"/>
          <w:lang w:bidi="he-IL"/>
        </w:rPr>
        <w:t xml:space="preserve">pring </w:t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JPA</w:t>
      </w:r>
      <w:r w:rsidR="001050F3" w:rsidRPr="000072E0">
        <w:rPr>
          <w:rFonts w:asciiTheme="minorBidi" w:eastAsia="Arial" w:hAnsiTheme="minorBidi" w:cstheme="minorBidi"/>
          <w:sz w:val="24"/>
          <w:szCs w:val="24"/>
          <w:lang w:bidi="he-IL"/>
        </w:rPr>
        <w:t xml:space="preserve"> (Hibernate)</w:t>
      </w:r>
      <w:r w:rsidR="000431BF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– ניהול התקשורת בין השרת למסד הנתונים. מאפשר גישה לבסיס הנתונים. </w:t>
      </w:r>
      <w:r w:rsidR="008661D6" w:rsidRPr="00482F3E"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 xml:space="preserve"> </w:t>
      </w:r>
    </w:p>
    <w:p w:rsidR="00BE7846" w:rsidRPr="000072E0" w:rsidRDefault="009E2EBB" w:rsidP="003C1561">
      <w:pPr>
        <w:pStyle w:val="ListParagraph"/>
        <w:numPr>
          <w:ilvl w:val="0"/>
          <w:numId w:val="2"/>
        </w:numPr>
        <w:shd w:val="clear" w:color="auto" w:fill="FFFFFF"/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T</w:t>
      </w:r>
      <w:r w:rsidR="00BE7846" w:rsidRPr="000072E0">
        <w:rPr>
          <w:rFonts w:asciiTheme="minorBidi" w:eastAsia="Arial" w:hAnsiTheme="minorBidi" w:cstheme="minorBidi"/>
          <w:sz w:val="24"/>
          <w:szCs w:val="24"/>
          <w:lang w:bidi="he-IL"/>
        </w:rPr>
        <w:t>omcat</w:t>
      </w:r>
      <w:r w:rsidR="000431BF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– שרת </w:t>
      </w:r>
      <w:r w:rsidR="000431BF" w:rsidRPr="000072E0">
        <w:rPr>
          <w:rFonts w:asciiTheme="minorBidi" w:eastAsia="Arial" w:hAnsiTheme="minorBidi" w:cstheme="minorBidi"/>
          <w:sz w:val="24"/>
          <w:szCs w:val="24"/>
          <w:lang w:bidi="he-IL"/>
        </w:rPr>
        <w:t>WEB</w:t>
      </w:r>
      <w:r w:rsidR="008661D6"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>.</w:t>
      </w:r>
    </w:p>
    <w:p w:rsidR="00BE7846" w:rsidRPr="000072E0" w:rsidRDefault="00BE7846" w:rsidP="003C1561">
      <w:pPr>
        <w:shd w:val="clear" w:color="auto" w:fill="FFFFFF"/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</w:p>
    <w:p w:rsidR="00A00C33" w:rsidRDefault="00A00C33" w:rsidP="003C1561">
      <w:pPr>
        <w:shd w:val="clear" w:color="auto" w:fill="FFFFFF"/>
        <w:bidi/>
        <w:rPr>
          <w:rFonts w:asciiTheme="minorBidi" w:eastAsia="Arial" w:hAnsiTheme="minorBidi" w:cstheme="minorBidi"/>
          <w:b/>
          <w:bCs/>
          <w:sz w:val="24"/>
          <w:szCs w:val="24"/>
          <w:lang w:bidi="he-IL"/>
        </w:rPr>
      </w:pPr>
    </w:p>
    <w:p w:rsidR="00A00C33" w:rsidRDefault="00A00C33" w:rsidP="00A00C33">
      <w:pPr>
        <w:shd w:val="clear" w:color="auto" w:fill="FFFFFF"/>
        <w:bidi/>
        <w:rPr>
          <w:rFonts w:asciiTheme="minorBidi" w:eastAsia="Arial" w:hAnsiTheme="minorBidi" w:cstheme="minorBidi"/>
          <w:b/>
          <w:bCs/>
          <w:sz w:val="24"/>
          <w:szCs w:val="24"/>
          <w:lang w:bidi="he-IL"/>
        </w:rPr>
      </w:pPr>
    </w:p>
    <w:p w:rsidR="00BE7846" w:rsidRPr="000072E0" w:rsidRDefault="009E2EBB" w:rsidP="00A00C33">
      <w:pPr>
        <w:shd w:val="clear" w:color="auto" w:fill="FFFFFF"/>
        <w:bidi/>
        <w:rPr>
          <w:rFonts w:asciiTheme="minorBidi" w:eastAsia="Arial" w:hAnsiTheme="minorBidi" w:cstheme="minorBidi"/>
          <w:b/>
          <w:bCs/>
          <w:sz w:val="24"/>
          <w:szCs w:val="24"/>
          <w:lang w:bidi="he-IL"/>
        </w:rPr>
      </w:pPr>
      <w:r w:rsidRPr="000072E0">
        <w:rPr>
          <w:rFonts w:asciiTheme="minorBidi" w:eastAsia="Arial" w:hAnsiTheme="minorBidi" w:cstheme="minorBidi"/>
          <w:b/>
          <w:bCs/>
          <w:sz w:val="24"/>
          <w:szCs w:val="24"/>
          <w:rtl/>
          <w:lang w:bidi="he-IL"/>
        </w:rPr>
        <w:lastRenderedPageBreak/>
        <w:t>צד לקוח:</w:t>
      </w:r>
    </w:p>
    <w:p w:rsidR="00BE7846" w:rsidRPr="000072E0" w:rsidRDefault="009E2EBB" w:rsidP="003C1561">
      <w:pPr>
        <w:pStyle w:val="ListParagraph"/>
        <w:numPr>
          <w:ilvl w:val="0"/>
          <w:numId w:val="3"/>
        </w:numPr>
        <w:shd w:val="clear" w:color="auto" w:fill="FFFFFF"/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HTML</w:t>
      </w:r>
      <w:r w:rsidR="000431BF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- </w:t>
      </w:r>
      <w:r w:rsidR="000431BF" w:rsidRPr="000072E0">
        <w:rPr>
          <w:rFonts w:asciiTheme="minorBidi" w:eastAsia="Arial" w:hAnsiTheme="minorBidi" w:cstheme="minorBidi"/>
          <w:sz w:val="24"/>
          <w:szCs w:val="24"/>
          <w:lang w:bidi="he-IL"/>
        </w:rPr>
        <w:t> </w:t>
      </w:r>
      <w:hyperlink r:id="rId24" w:tooltip="שפת תגיות" w:history="1">
        <w:r w:rsidR="000431BF" w:rsidRPr="000072E0">
          <w:rPr>
            <w:rFonts w:asciiTheme="minorBidi" w:eastAsia="Arial" w:hAnsiTheme="minorBidi" w:cstheme="minorBidi"/>
            <w:sz w:val="24"/>
            <w:szCs w:val="24"/>
            <w:rtl/>
            <w:lang w:bidi="he-IL"/>
          </w:rPr>
          <w:t>שפת תגיות</w:t>
        </w:r>
      </w:hyperlink>
      <w:r w:rsidR="000431BF" w:rsidRPr="000072E0">
        <w:rPr>
          <w:rFonts w:asciiTheme="minorBidi" w:eastAsia="Arial" w:hAnsiTheme="minorBidi" w:cstheme="minorBidi"/>
          <w:sz w:val="24"/>
          <w:szCs w:val="24"/>
          <w:lang w:bidi="he-IL"/>
        </w:rPr>
        <w:t> </w:t>
      </w:r>
      <w:r w:rsidR="000431BF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לתצוגה ועיצוב</w:t>
      </w:r>
      <w:r w:rsidR="000431BF" w:rsidRPr="000072E0">
        <w:rPr>
          <w:rFonts w:asciiTheme="minorBidi" w:eastAsia="Arial" w:hAnsiTheme="minorBidi" w:cstheme="minorBidi"/>
          <w:sz w:val="24"/>
          <w:szCs w:val="24"/>
          <w:rtl/>
        </w:rPr>
        <w:t> </w:t>
      </w:r>
      <w:r w:rsidR="00E8595B">
        <w:fldChar w:fldCharType="begin"/>
      </w:r>
      <w:r w:rsidR="00E8595B">
        <w:instrText xml:space="preserve"> HYPERLINK "https://he.wikipedia.org/wiki/%D7%93%D7%A3_%D7%90%D7%99%D7%A0%D7%98%D7%A8%D7%A0%D7%98" \o "</w:instrText>
      </w:r>
      <w:r w:rsidR="00E8595B">
        <w:rPr>
          <w:rtl/>
          <w:lang w:bidi="he-IL"/>
        </w:rPr>
        <w:instrText>דף אינטרנט</w:instrText>
      </w:r>
      <w:r w:rsidR="00E8595B">
        <w:instrText xml:space="preserve">" </w:instrText>
      </w:r>
      <w:r w:rsidR="00E8595B">
        <w:fldChar w:fldCharType="separate"/>
      </w:r>
      <w:r w:rsidR="000431BF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דפי אינטרנט</w:t>
      </w:r>
      <w:r w:rsidR="00E8595B">
        <w:rPr>
          <w:rFonts w:asciiTheme="minorBidi" w:eastAsia="Arial" w:hAnsiTheme="minorBidi" w:cstheme="minorBidi"/>
          <w:sz w:val="24"/>
          <w:szCs w:val="24"/>
          <w:lang w:bidi="he-IL"/>
        </w:rPr>
        <w:fldChar w:fldCharType="end"/>
      </w:r>
      <w:r w:rsidR="000431BF" w:rsidRPr="000072E0">
        <w:rPr>
          <w:rFonts w:asciiTheme="minorBidi" w:eastAsia="Arial" w:hAnsiTheme="minorBidi" w:cstheme="minorBidi"/>
          <w:sz w:val="24"/>
          <w:szCs w:val="24"/>
          <w:lang w:bidi="he-IL"/>
        </w:rPr>
        <w:t> </w:t>
      </w:r>
      <w:r w:rsidR="000431BF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ותוכן לתצוגה ב</w:t>
      </w:r>
      <w:r w:rsidR="00E8595B">
        <w:fldChar w:fldCharType="begin"/>
      </w:r>
      <w:r w:rsidR="00E8595B">
        <w:instrText xml:space="preserve"> HYPERLINK "https://he.wikipedia.org/wiki/%D7%93%D7%A4%D7%93%D7%A4%D7%9F" \o "</w:instrText>
      </w:r>
      <w:r w:rsidR="00E8595B">
        <w:rPr>
          <w:rtl/>
          <w:lang w:bidi="he-IL"/>
        </w:rPr>
        <w:instrText>דפדפן</w:instrText>
      </w:r>
      <w:r w:rsidR="00E8595B">
        <w:instrText xml:space="preserve">" </w:instrText>
      </w:r>
      <w:r w:rsidR="00E8595B">
        <w:fldChar w:fldCharType="separate"/>
      </w:r>
      <w:r w:rsidR="000431BF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דפדפן</w:t>
      </w:r>
      <w:r w:rsidR="00E8595B">
        <w:rPr>
          <w:rFonts w:asciiTheme="minorBidi" w:eastAsia="Arial" w:hAnsiTheme="minorBidi" w:cstheme="minorBidi"/>
          <w:sz w:val="24"/>
          <w:szCs w:val="24"/>
          <w:lang w:bidi="he-IL"/>
        </w:rPr>
        <w:fldChar w:fldCharType="end"/>
      </w:r>
    </w:p>
    <w:p w:rsidR="00BE7846" w:rsidRPr="000072E0" w:rsidRDefault="000431BF" w:rsidP="003C1561">
      <w:pPr>
        <w:pStyle w:val="ListParagraph"/>
        <w:numPr>
          <w:ilvl w:val="0"/>
          <w:numId w:val="3"/>
        </w:numPr>
        <w:shd w:val="clear" w:color="auto" w:fill="FFFFFF"/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C</w:t>
      </w:r>
      <w:r w:rsidR="009E2EBB" w:rsidRPr="000072E0">
        <w:rPr>
          <w:rFonts w:asciiTheme="minorBidi" w:eastAsia="Arial" w:hAnsiTheme="minorBidi" w:cstheme="minorBidi"/>
          <w:sz w:val="24"/>
          <w:szCs w:val="24"/>
          <w:lang w:bidi="he-IL"/>
        </w:rPr>
        <w:t>SS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- תגיות עיצוב ויזואלי לאתר.</w:t>
      </w:r>
      <w:r w:rsidR="00986B64">
        <w:rPr>
          <w:rFonts w:asciiTheme="minorBidi" w:eastAsia="Arial" w:hAnsiTheme="minorBidi" w:cstheme="minorBidi"/>
          <w:sz w:val="24"/>
          <w:szCs w:val="24"/>
          <w:lang w:bidi="he-IL"/>
        </w:rPr>
        <w:t xml:space="preserve"> 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בד"כ יושב כקובץ נפרד .בעל יכולת להעניק לאתר עיצוב (צבע ,מיקום ,פונט ,וכו). לפי סוגי תגיות ומזהים של תגיות. </w:t>
      </w:r>
    </w:p>
    <w:p w:rsidR="000431BF" w:rsidRPr="000072E0" w:rsidRDefault="002F2CD4" w:rsidP="003C1561">
      <w:pPr>
        <w:pStyle w:val="ListParagraph"/>
        <w:numPr>
          <w:ilvl w:val="0"/>
          <w:numId w:val="3"/>
        </w:numPr>
        <w:shd w:val="clear" w:color="auto" w:fill="FFFFFF"/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Java Script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- היא</w:t>
      </w:r>
      <w:r w:rsidRPr="000072E0">
        <w:rPr>
          <w:rFonts w:asciiTheme="minorBidi" w:eastAsia="Arial" w:hAnsiTheme="minorBidi" w:cstheme="minorBidi"/>
          <w:sz w:val="24"/>
          <w:szCs w:val="24"/>
          <w:rtl/>
        </w:rPr>
        <w:t> </w:t>
      </w:r>
      <w:r w:rsidR="00E8595B">
        <w:fldChar w:fldCharType="begin"/>
      </w:r>
      <w:r w:rsidR="00E8595B">
        <w:instrText xml:space="preserve"> HYPERLINK "https://he.wikipedia.org/wiki/%D7%A9%D7%A4%D7%AA_%D7%AA%D7%A1%D7%A8%D7%99%D7%98" \o "</w:instrText>
      </w:r>
      <w:r w:rsidR="00E8595B">
        <w:rPr>
          <w:rtl/>
          <w:lang w:bidi="he-IL"/>
        </w:rPr>
        <w:instrText>שפת תסריט</w:instrText>
      </w:r>
      <w:r w:rsidR="00E8595B">
        <w:instrText xml:space="preserve">" </w:instrText>
      </w:r>
      <w:r w:rsidR="00E8595B">
        <w:fldChar w:fldCharType="separate"/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שפת תסריט</w:t>
      </w:r>
      <w:r w:rsidR="00E8595B">
        <w:rPr>
          <w:rFonts w:asciiTheme="minorBidi" w:eastAsia="Arial" w:hAnsiTheme="minorBidi" w:cstheme="minorBidi"/>
          <w:sz w:val="24"/>
          <w:szCs w:val="24"/>
          <w:lang w:bidi="he-IL"/>
        </w:rPr>
        <w:fldChar w:fldCharType="end"/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 </w:t>
      </w:r>
      <w:hyperlink r:id="rId25" w:tooltip="מפרש (תוכנה)" w:history="1">
        <w:r w:rsidRPr="000072E0">
          <w:rPr>
            <w:rFonts w:asciiTheme="minorBidi" w:eastAsia="Arial" w:hAnsiTheme="minorBidi" w:cstheme="minorBidi"/>
            <w:sz w:val="24"/>
            <w:szCs w:val="24"/>
            <w:rtl/>
            <w:lang w:bidi="he-IL"/>
          </w:rPr>
          <w:t>מפורשת</w:t>
        </w:r>
      </w:hyperlink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 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מבוססת אובייקטים המותאמת לשילוב ב</w:t>
      </w:r>
      <w:r w:rsidR="00E8595B">
        <w:fldChar w:fldCharType="begin"/>
      </w:r>
      <w:r w:rsidR="00E8595B">
        <w:instrText xml:space="preserve"> HYPERLINK "https://he.wikipedia.org/wiki/%D7%90%D7%AA%D7%A8_%D7%90%D7%99%D7%A0%D7%98%D7%A8%D7</w:instrText>
      </w:r>
      <w:r w:rsidR="00E8595B">
        <w:instrText>%A0%D7%98" \o "</w:instrText>
      </w:r>
      <w:r w:rsidR="00E8595B">
        <w:rPr>
          <w:rtl/>
          <w:lang w:bidi="he-IL"/>
        </w:rPr>
        <w:instrText>אתר אינטרנט</w:instrText>
      </w:r>
      <w:r w:rsidR="00E8595B">
        <w:instrText xml:space="preserve">" </w:instrText>
      </w:r>
      <w:r w:rsidR="00E8595B">
        <w:fldChar w:fldCharType="separate"/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אתרי אינטרנט</w:t>
      </w:r>
      <w:r w:rsidR="00E8595B">
        <w:rPr>
          <w:rFonts w:asciiTheme="minorBidi" w:eastAsia="Arial" w:hAnsiTheme="minorBidi" w:cstheme="minorBidi"/>
          <w:sz w:val="24"/>
          <w:szCs w:val="24"/>
          <w:lang w:bidi="he-IL"/>
        </w:rPr>
        <w:fldChar w:fldCharType="end"/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 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ורצה על ידי</w:t>
      </w:r>
      <w:r w:rsidRPr="000072E0">
        <w:rPr>
          <w:rFonts w:asciiTheme="minorBidi" w:eastAsia="Arial" w:hAnsiTheme="minorBidi" w:cstheme="minorBidi"/>
          <w:sz w:val="24"/>
          <w:szCs w:val="24"/>
          <w:rtl/>
        </w:rPr>
        <w:t> </w:t>
      </w:r>
      <w:r w:rsidR="00E8595B">
        <w:fldChar w:fldCharType="begin"/>
      </w:r>
      <w:r w:rsidR="00E8595B">
        <w:instrText xml:space="preserve"> HYPERLINK "https://he.wikipedia.org/wiki/%D7%93%D7%A4%D7%93%D7%A4%D7%9F_%D7%90%D7%99%D7%A0%D7%98%D7%A8%D7%A0%D7%98" \o "</w:instrText>
      </w:r>
      <w:r w:rsidR="00E8595B">
        <w:rPr>
          <w:rtl/>
          <w:lang w:bidi="he-IL"/>
        </w:rPr>
        <w:instrText>דפדפן אינטרנט</w:instrText>
      </w:r>
      <w:r w:rsidR="00E8595B">
        <w:instrText xml:space="preserve">" </w:instrText>
      </w:r>
      <w:r w:rsidR="00E8595B">
        <w:fldChar w:fldCharType="separate"/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דפדפן האינטרנט</w:t>
      </w:r>
      <w:r w:rsidR="00E8595B">
        <w:rPr>
          <w:rFonts w:asciiTheme="minorBidi" w:eastAsia="Arial" w:hAnsiTheme="minorBidi" w:cstheme="minorBidi"/>
          <w:sz w:val="24"/>
          <w:szCs w:val="24"/>
          <w:lang w:bidi="he-IL"/>
        </w:rPr>
        <w:fldChar w:fldCharType="end"/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 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ב</w:t>
      </w:r>
      <w:r w:rsidR="00E8595B">
        <w:fldChar w:fldCharType="begin"/>
      </w:r>
      <w:r w:rsidR="00E8595B">
        <w:instrText xml:space="preserve"> HYPERLINK "https://he.wikipedia.org/wiki/%D7</w:instrText>
      </w:r>
      <w:r w:rsidR="00E8595B">
        <w:instrText>%A6%D7%93_%D7%9C%D7%A7%D7%95%D7%97" \o "</w:instrText>
      </w:r>
      <w:r w:rsidR="00E8595B">
        <w:rPr>
          <w:rtl/>
          <w:lang w:bidi="he-IL"/>
        </w:rPr>
        <w:instrText>צד לקוח</w:instrText>
      </w:r>
      <w:r w:rsidR="00E8595B">
        <w:instrText xml:space="preserve">" </w:instrText>
      </w:r>
      <w:r w:rsidR="00E8595B">
        <w:fldChar w:fldCharType="separate"/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צד הלקוח</w:t>
      </w:r>
      <w:r w:rsidR="00E8595B">
        <w:rPr>
          <w:rFonts w:asciiTheme="minorBidi" w:eastAsia="Arial" w:hAnsiTheme="minorBidi" w:cstheme="minorBidi"/>
          <w:sz w:val="24"/>
          <w:szCs w:val="24"/>
          <w:lang w:bidi="he-IL"/>
        </w:rPr>
        <w:fldChar w:fldCharType="end"/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 xml:space="preserve">. 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השפה מרחיבה את יכולות שפת התגיות הבסיסית</w:t>
      </w:r>
      <w:r w:rsidRPr="000072E0">
        <w:rPr>
          <w:rFonts w:asciiTheme="minorBidi" w:eastAsia="Arial" w:hAnsiTheme="minorBidi" w:cstheme="minorBidi"/>
          <w:sz w:val="24"/>
          <w:szCs w:val="24"/>
          <w:rtl/>
        </w:rPr>
        <w:t> </w:t>
      </w:r>
      <w:r w:rsidR="00E8595B">
        <w:fldChar w:fldCharType="begin"/>
      </w:r>
      <w:r w:rsidR="00E8595B">
        <w:instrText xml:space="preserve"> HYPERLINK "https://he.wikipedia.org/wiki/HTML" \o "HTML" </w:instrText>
      </w:r>
      <w:r w:rsidR="00E8595B">
        <w:fldChar w:fldCharType="separate"/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HTML</w:t>
      </w:r>
      <w:r w:rsidR="00E8595B">
        <w:rPr>
          <w:rFonts w:asciiTheme="minorBidi" w:eastAsia="Arial" w:hAnsiTheme="minorBidi" w:cstheme="minorBidi"/>
          <w:sz w:val="24"/>
          <w:szCs w:val="24"/>
          <w:lang w:bidi="he-IL"/>
        </w:rPr>
        <w:fldChar w:fldCharType="end"/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 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ומאפשרת בכך ליצור יישומי אינטרנט מתוחכמים יותר</w:t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.</w:t>
      </w:r>
    </w:p>
    <w:p w:rsidR="00BE7846" w:rsidRPr="000072E0" w:rsidRDefault="009E2EBB" w:rsidP="003C1561">
      <w:pPr>
        <w:pStyle w:val="ListParagraph"/>
        <w:numPr>
          <w:ilvl w:val="0"/>
          <w:numId w:val="3"/>
        </w:numPr>
        <w:shd w:val="clear" w:color="auto" w:fill="FFFFFF"/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B</w:t>
      </w:r>
      <w:r w:rsidR="00BE7846" w:rsidRPr="000072E0">
        <w:rPr>
          <w:rFonts w:asciiTheme="minorBidi" w:eastAsia="Arial" w:hAnsiTheme="minorBidi" w:cstheme="minorBidi"/>
          <w:sz w:val="24"/>
          <w:szCs w:val="24"/>
          <w:lang w:bidi="he-IL"/>
        </w:rPr>
        <w:t>ootstrap   (</w:t>
      </w:r>
      <w:proofErr w:type="spellStart"/>
      <w:r w:rsidR="00BE7846" w:rsidRPr="000072E0">
        <w:rPr>
          <w:rFonts w:asciiTheme="minorBidi" w:eastAsia="Arial" w:hAnsiTheme="minorBidi" w:cstheme="minorBidi"/>
          <w:sz w:val="24"/>
          <w:szCs w:val="24"/>
          <w:lang w:bidi="he-IL"/>
        </w:rPr>
        <w:t>js</w:t>
      </w:r>
      <w:proofErr w:type="spellEnd"/>
      <w:r w:rsidR="00BE7846" w:rsidRPr="000072E0">
        <w:rPr>
          <w:rFonts w:asciiTheme="minorBidi" w:eastAsia="Arial" w:hAnsiTheme="minorBidi" w:cstheme="minorBidi"/>
          <w:sz w:val="24"/>
          <w:szCs w:val="24"/>
          <w:lang w:bidi="he-IL"/>
        </w:rPr>
        <w:t xml:space="preserve"> lib)</w:t>
      </w:r>
      <w:r w:rsidR="000431BF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- סביבת עבודה בקוד פתוח לצד לקוח</w:t>
      </w:r>
      <w:r w:rsidR="000431BF" w:rsidRPr="000072E0">
        <w:rPr>
          <w:rFonts w:asciiTheme="minorBidi" w:eastAsia="Arial" w:hAnsiTheme="minorBidi" w:cstheme="minorBidi"/>
          <w:sz w:val="24"/>
          <w:szCs w:val="24"/>
          <w:rtl/>
        </w:rPr>
        <w:t xml:space="preserve">, </w:t>
      </w:r>
      <w:r w:rsidR="000431BF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שמכילה אוסף של כלים ליצירת אפליקציות</w:t>
      </w:r>
      <w:r w:rsidR="000431BF" w:rsidRPr="000072E0">
        <w:rPr>
          <w:rFonts w:asciiTheme="minorBidi" w:eastAsia="Arial" w:hAnsiTheme="minorBidi" w:cstheme="minorBidi"/>
          <w:sz w:val="24"/>
          <w:szCs w:val="24"/>
          <w:lang w:bidi="he-IL"/>
        </w:rPr>
        <w:t xml:space="preserve"> Web </w:t>
      </w:r>
      <w:r w:rsidR="000431BF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ואתרים</w:t>
      </w:r>
      <w:r w:rsidR="000431BF" w:rsidRPr="000072E0">
        <w:rPr>
          <w:rFonts w:asciiTheme="minorBidi" w:eastAsia="Arial" w:hAnsiTheme="minorBidi" w:cstheme="minorBidi"/>
          <w:sz w:val="24"/>
          <w:szCs w:val="24"/>
          <w:lang w:bidi="he-IL"/>
        </w:rPr>
        <w:t>.</w:t>
      </w:r>
      <w:r w:rsidR="00F70222"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 xml:space="preserve">   </w:t>
      </w:r>
      <w:r w:rsidR="00F70222" w:rsidRPr="00F70222">
        <w:rPr>
          <w:rFonts w:asciiTheme="minorBidi" w:eastAsia="Arial" w:hAnsiTheme="minorBidi" w:cstheme="minorBidi"/>
          <w:sz w:val="24"/>
          <w:szCs w:val="24"/>
          <w:lang w:bidi="he-IL"/>
        </w:rPr>
        <w:t>http://getbootstrap.com</w:t>
      </w:r>
      <w:r w:rsidR="00F70222" w:rsidRPr="00F70222">
        <w:rPr>
          <w:rFonts w:asciiTheme="minorBidi" w:eastAsia="Arial" w:hAnsiTheme="minorBidi" w:cs="Arial"/>
          <w:sz w:val="24"/>
          <w:szCs w:val="24"/>
          <w:rtl/>
          <w:lang w:bidi="he-IL"/>
        </w:rPr>
        <w:t>/</w:t>
      </w:r>
    </w:p>
    <w:p w:rsidR="002F2CD4" w:rsidRPr="000072E0" w:rsidRDefault="002F2CD4" w:rsidP="003C1561">
      <w:pPr>
        <w:pStyle w:val="ListParagraph"/>
        <w:numPr>
          <w:ilvl w:val="0"/>
          <w:numId w:val="3"/>
        </w:numPr>
        <w:shd w:val="clear" w:color="auto" w:fill="FFFFFF"/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 xml:space="preserve">Angular </w:t>
      </w:r>
      <w:r w:rsidR="009E2EBB" w:rsidRPr="000072E0">
        <w:rPr>
          <w:rFonts w:asciiTheme="minorBidi" w:eastAsia="Arial" w:hAnsiTheme="minorBidi" w:cstheme="minorBidi"/>
          <w:sz w:val="24"/>
          <w:szCs w:val="24"/>
          <w:lang w:bidi="he-IL"/>
        </w:rPr>
        <w:t>JS</w:t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 xml:space="preserve"> (</w:t>
      </w:r>
      <w:proofErr w:type="spellStart"/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js</w:t>
      </w:r>
      <w:proofErr w:type="spellEnd"/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 xml:space="preserve"> lib)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- </w:t>
      </w:r>
      <w:r w:rsidR="00E8595B">
        <w:fldChar w:fldCharType="begin"/>
      </w:r>
      <w:r w:rsidR="00E8595B">
        <w:instrText xml:space="preserve"> HYPERLINK "https://he.wikipedia.org/w/index.php?title=%D7%AA%D7%A9%D7%AA%D7%99%D7%AA_%D7%AA%D7%95%D7%9B%D7%A0%D7%94&amp;action=edit&amp;redlink=1" \o "</w:instrText>
      </w:r>
      <w:r w:rsidR="00E8595B">
        <w:rPr>
          <w:rtl/>
          <w:lang w:bidi="he-IL"/>
        </w:rPr>
        <w:instrText>תשתית תוכנה (הדף אינו קיים</w:instrText>
      </w:r>
      <w:r w:rsidR="00E8595B">
        <w:instrText xml:space="preserve">)" </w:instrText>
      </w:r>
      <w:r w:rsidR="00E8595B">
        <w:fldChar w:fldCharType="separate"/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תשתית תוכנה</w:t>
      </w:r>
      <w:r w:rsidR="00E8595B">
        <w:rPr>
          <w:rFonts w:asciiTheme="minorBidi" w:eastAsia="Arial" w:hAnsiTheme="minorBidi" w:cstheme="minorBidi"/>
          <w:sz w:val="24"/>
          <w:szCs w:val="24"/>
          <w:lang w:bidi="he-IL"/>
        </w:rPr>
        <w:fldChar w:fldCharType="end"/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 xml:space="preserve"> (framework) 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ב</w:t>
      </w:r>
      <w:r w:rsidR="00E8595B">
        <w:fldChar w:fldCharType="begin"/>
      </w:r>
      <w:r w:rsidR="00E8595B">
        <w:instrText xml:space="preserve"> HYPERLINK "https://he.wikipedia.org/wiki/%D7%A7%D7%95%D7%93_%D7%A4%D7%AA%D7%95%D7%97" \o "</w:instrText>
      </w:r>
      <w:r w:rsidR="00E8595B">
        <w:rPr>
          <w:rtl/>
          <w:lang w:bidi="he-IL"/>
        </w:rPr>
        <w:instrText>קוד פתוח</w:instrText>
      </w:r>
      <w:r w:rsidR="00E8595B">
        <w:instrText xml:space="preserve">" </w:instrText>
      </w:r>
      <w:r w:rsidR="00E8595B">
        <w:fldChar w:fldCharType="separate"/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קוד פתוח</w:t>
      </w:r>
      <w:r w:rsidR="00E8595B">
        <w:rPr>
          <w:rFonts w:asciiTheme="minorBidi" w:eastAsia="Arial" w:hAnsiTheme="minorBidi" w:cstheme="minorBidi"/>
          <w:sz w:val="24"/>
          <w:szCs w:val="24"/>
          <w:lang w:bidi="he-IL"/>
        </w:rPr>
        <w:fldChar w:fldCharType="end"/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 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ל</w:t>
      </w:r>
      <w:r w:rsidR="00E8595B">
        <w:fldChar w:fldCharType="begin"/>
      </w:r>
      <w:r w:rsidR="00E8595B">
        <w:instrText xml:space="preserve"> HYPERLINK "https://he.wikipedia.org/wiki/%D7%99%D7%99%D7%A9%D7%95%D7%9D_%D7%A8%D7%A9%D7%AA" \o "</w:instrText>
      </w:r>
      <w:r w:rsidR="00E8595B">
        <w:rPr>
          <w:rtl/>
          <w:lang w:bidi="he-IL"/>
        </w:rPr>
        <w:instrText>יישום רשת</w:instrText>
      </w:r>
      <w:r w:rsidR="00E8595B">
        <w:instrText xml:space="preserve">" </w:instrText>
      </w:r>
      <w:r w:rsidR="00E8595B">
        <w:fldChar w:fldCharType="separate"/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יישומי רשת</w:t>
      </w:r>
      <w:r w:rsidR="00E8595B">
        <w:rPr>
          <w:rFonts w:asciiTheme="minorBidi" w:eastAsia="Arial" w:hAnsiTheme="minorBidi" w:cstheme="minorBidi"/>
          <w:sz w:val="24"/>
          <w:szCs w:val="24"/>
          <w:lang w:bidi="he-IL"/>
        </w:rPr>
        <w:fldChar w:fldCharType="end"/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התשתית מיועדת לפתרון אתגרים בפיתוח</w:t>
      </w:r>
      <w:r w:rsidRPr="000072E0">
        <w:rPr>
          <w:rFonts w:asciiTheme="minorBidi" w:eastAsia="Arial" w:hAnsiTheme="minorBidi" w:cstheme="minorBidi"/>
          <w:sz w:val="24"/>
          <w:szCs w:val="24"/>
          <w:rtl/>
        </w:rPr>
        <w:t> </w:t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 </w:t>
      </w:r>
      <w:hyperlink r:id="rId26" w:tooltip="יישום רשת" w:history="1">
        <w:r w:rsidRPr="000072E0">
          <w:rPr>
            <w:rFonts w:asciiTheme="minorBidi" w:eastAsia="Arial" w:hAnsiTheme="minorBidi" w:cstheme="minorBidi"/>
            <w:sz w:val="24"/>
            <w:szCs w:val="24"/>
            <w:rtl/>
            <w:lang w:bidi="he-IL"/>
          </w:rPr>
          <w:t>יישומי רשת</w:t>
        </w:r>
      </w:hyperlink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 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שמטרתם לתת</w:t>
      </w:r>
      <w:r w:rsidRPr="000072E0">
        <w:rPr>
          <w:rFonts w:asciiTheme="minorBidi" w:eastAsia="Arial" w:hAnsiTheme="minorBidi" w:cstheme="minorBidi"/>
          <w:sz w:val="24"/>
          <w:szCs w:val="24"/>
          <w:rtl/>
        </w:rPr>
        <w:t> </w:t>
      </w:r>
      <w:r w:rsidR="00E8595B">
        <w:fldChar w:fldCharType="begin"/>
      </w:r>
      <w:r w:rsidR="00E8595B">
        <w:instrText xml:space="preserve"> HYPERLINK "https://he.wikipedia.org/wiki/%D7%97%D7%95%D7%95%D7%99%D7%99%D7%AA_%D7%9E%D7%A9%D7%AA%D7%9E%D7%</w:instrText>
      </w:r>
      <w:r w:rsidR="00E8595B">
        <w:instrText>A9" \o "</w:instrText>
      </w:r>
      <w:r w:rsidR="00E8595B">
        <w:rPr>
          <w:rtl/>
          <w:lang w:bidi="he-IL"/>
        </w:rPr>
        <w:instrText>חוויית משתמש</w:instrText>
      </w:r>
      <w:r w:rsidR="00E8595B">
        <w:instrText xml:space="preserve">" </w:instrText>
      </w:r>
      <w:r w:rsidR="00E8595B">
        <w:fldChar w:fldCharType="separate"/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חוויית משתמש</w:t>
      </w:r>
      <w:r w:rsidR="00E8595B">
        <w:rPr>
          <w:rFonts w:asciiTheme="minorBidi" w:eastAsia="Arial" w:hAnsiTheme="minorBidi" w:cstheme="minorBidi"/>
          <w:sz w:val="24"/>
          <w:szCs w:val="24"/>
          <w:lang w:bidi="he-IL"/>
        </w:rPr>
        <w:fldChar w:fldCharType="end"/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 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יותר מהירה וזורמת ויותר</w:t>
      </w:r>
      <w:r w:rsidRPr="000072E0">
        <w:rPr>
          <w:rFonts w:asciiTheme="minorBidi" w:eastAsia="Arial" w:hAnsiTheme="minorBidi" w:cstheme="minorBidi"/>
          <w:sz w:val="24"/>
          <w:szCs w:val="24"/>
          <w:rtl/>
        </w:rPr>
        <w:t xml:space="preserve">, 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הדומה יותר ל</w:t>
      </w:r>
      <w:r w:rsidR="00E8595B">
        <w:fldChar w:fldCharType="begin"/>
      </w:r>
      <w:r w:rsidR="00E8595B">
        <w:instrText xml:space="preserve"> HYPERLINK "https://he.wikipedia.org/wiki/%D7%AA%D7%95%D7%9B%D7%A0%D7%94" \o "</w:instrText>
      </w:r>
      <w:r w:rsidR="00E8595B">
        <w:rPr>
          <w:rtl/>
          <w:lang w:bidi="he-IL"/>
        </w:rPr>
        <w:instrText>תוכנה</w:instrText>
      </w:r>
      <w:r w:rsidR="00E8595B">
        <w:instrText xml:space="preserve">" </w:instrText>
      </w:r>
      <w:r w:rsidR="00E8595B">
        <w:fldChar w:fldCharType="separate"/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תוכנת מחשב</w:t>
      </w:r>
      <w:r w:rsidR="00E8595B">
        <w:rPr>
          <w:rFonts w:asciiTheme="minorBidi" w:eastAsia="Arial" w:hAnsiTheme="minorBidi" w:cstheme="minorBidi"/>
          <w:sz w:val="24"/>
          <w:szCs w:val="24"/>
          <w:lang w:bidi="he-IL"/>
        </w:rPr>
        <w:fldChar w:fldCharType="end"/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 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רגילה</w:t>
      </w:r>
      <w:r w:rsidR="008661D6"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 xml:space="preserve">.  </w:t>
      </w:r>
      <w:r w:rsidR="008661D6" w:rsidRPr="008661D6">
        <w:rPr>
          <w:rFonts w:asciiTheme="minorBidi" w:eastAsia="Arial" w:hAnsiTheme="minorBidi" w:cstheme="minorBidi"/>
          <w:sz w:val="24"/>
          <w:szCs w:val="24"/>
          <w:lang w:bidi="he-IL"/>
        </w:rPr>
        <w:t>https://angularjs.org</w:t>
      </w:r>
      <w:r w:rsidR="008661D6" w:rsidRPr="008661D6">
        <w:rPr>
          <w:rFonts w:asciiTheme="minorBidi" w:eastAsia="Arial" w:hAnsiTheme="minorBidi" w:cs="Arial"/>
          <w:sz w:val="24"/>
          <w:szCs w:val="24"/>
          <w:rtl/>
          <w:lang w:bidi="he-IL"/>
        </w:rPr>
        <w:t>/</w:t>
      </w:r>
    </w:p>
    <w:p w:rsidR="00BE7846" w:rsidRDefault="009E2EBB" w:rsidP="003C1561">
      <w:pPr>
        <w:pStyle w:val="ListParagraph"/>
        <w:numPr>
          <w:ilvl w:val="0"/>
          <w:numId w:val="3"/>
        </w:numPr>
        <w:shd w:val="clear" w:color="auto" w:fill="FFFFFF"/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  <w:proofErr w:type="spellStart"/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J</w:t>
      </w:r>
      <w:r w:rsidR="00BE7846" w:rsidRPr="000072E0">
        <w:rPr>
          <w:rFonts w:asciiTheme="minorBidi" w:eastAsia="Arial" w:hAnsiTheme="minorBidi" w:cstheme="minorBidi"/>
          <w:sz w:val="24"/>
          <w:szCs w:val="24"/>
          <w:lang w:bidi="he-IL"/>
        </w:rPr>
        <w:t>query</w:t>
      </w:r>
      <w:proofErr w:type="spellEnd"/>
      <w:r w:rsidR="00BE7846" w:rsidRPr="000072E0">
        <w:rPr>
          <w:rFonts w:asciiTheme="minorBidi" w:eastAsia="Arial" w:hAnsiTheme="minorBidi" w:cstheme="minorBidi"/>
          <w:sz w:val="24"/>
          <w:szCs w:val="24"/>
          <w:lang w:bidi="he-IL"/>
        </w:rPr>
        <w:t xml:space="preserve">   (</w:t>
      </w:r>
      <w:proofErr w:type="spellStart"/>
      <w:r w:rsidR="00BE7846" w:rsidRPr="000072E0">
        <w:rPr>
          <w:rFonts w:asciiTheme="minorBidi" w:eastAsia="Arial" w:hAnsiTheme="minorBidi" w:cstheme="minorBidi"/>
          <w:sz w:val="24"/>
          <w:szCs w:val="24"/>
          <w:lang w:bidi="he-IL"/>
        </w:rPr>
        <w:t>js</w:t>
      </w:r>
      <w:proofErr w:type="spellEnd"/>
      <w:r w:rsidR="00BE7846" w:rsidRPr="000072E0">
        <w:rPr>
          <w:rFonts w:asciiTheme="minorBidi" w:eastAsia="Arial" w:hAnsiTheme="minorBidi" w:cstheme="minorBidi"/>
          <w:sz w:val="24"/>
          <w:szCs w:val="24"/>
          <w:lang w:bidi="he-IL"/>
        </w:rPr>
        <w:t xml:space="preserve"> lib)</w:t>
      </w:r>
      <w:r w:rsidR="002F2CD4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- </w:t>
      </w:r>
      <w:r w:rsidR="002F2CD4" w:rsidRPr="000072E0">
        <w:rPr>
          <w:rFonts w:asciiTheme="minorBidi" w:eastAsia="Arial" w:hAnsiTheme="minorBidi" w:cstheme="minorBidi"/>
          <w:sz w:val="24"/>
          <w:szCs w:val="24"/>
          <w:rtl/>
        </w:rPr>
        <w:t> </w:t>
      </w:r>
      <w:r w:rsidR="00E8595B">
        <w:fldChar w:fldCharType="begin"/>
      </w:r>
      <w:r w:rsidR="00E8595B">
        <w:instrText xml:space="preserve"> HYPERLINK "https://he.wikipedia.org/wiki/%D7%A1%D7%A4%D7%A8%D7%99%D7%99%D7%AA_JavaScript" \o "</w:instrText>
      </w:r>
      <w:r w:rsidR="00E8595B">
        <w:rPr>
          <w:rtl/>
          <w:lang w:bidi="he-IL"/>
        </w:rPr>
        <w:instrText>ספריית</w:instrText>
      </w:r>
      <w:r w:rsidR="00E8595B">
        <w:instrText xml:space="preserve"> JavaScript" </w:instrText>
      </w:r>
      <w:r w:rsidR="00E8595B">
        <w:fldChar w:fldCharType="separate"/>
      </w:r>
      <w:r w:rsidR="002F2CD4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ספריית</w:t>
      </w:r>
      <w:r w:rsidR="002F2CD4" w:rsidRPr="000072E0">
        <w:rPr>
          <w:rFonts w:asciiTheme="minorBidi" w:eastAsia="Arial" w:hAnsiTheme="minorBidi" w:cstheme="minorBidi"/>
          <w:sz w:val="24"/>
          <w:szCs w:val="24"/>
          <w:lang w:bidi="he-IL"/>
        </w:rPr>
        <w:t xml:space="preserve"> JavaScript</w:t>
      </w:r>
      <w:r w:rsidR="00E8595B">
        <w:rPr>
          <w:rFonts w:asciiTheme="minorBidi" w:eastAsia="Arial" w:hAnsiTheme="minorBidi" w:cstheme="minorBidi"/>
          <w:sz w:val="24"/>
          <w:szCs w:val="24"/>
          <w:lang w:bidi="he-IL"/>
        </w:rPr>
        <w:fldChar w:fldCharType="end"/>
      </w:r>
      <w:r w:rsidR="002F2CD4" w:rsidRPr="000072E0">
        <w:rPr>
          <w:rFonts w:asciiTheme="minorBidi" w:eastAsia="Arial" w:hAnsiTheme="minorBidi" w:cstheme="minorBidi"/>
          <w:sz w:val="24"/>
          <w:szCs w:val="24"/>
          <w:lang w:bidi="he-IL"/>
        </w:rPr>
        <w:t> </w:t>
      </w:r>
      <w:r w:rsidR="002F2CD4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הנתמכת בין</w:t>
      </w:r>
      <w:r w:rsidR="002F2CD4" w:rsidRPr="000072E0">
        <w:rPr>
          <w:rFonts w:asciiTheme="minorBidi" w:eastAsia="Arial" w:hAnsiTheme="minorBidi" w:cstheme="minorBidi"/>
          <w:sz w:val="24"/>
          <w:szCs w:val="24"/>
          <w:rtl/>
        </w:rPr>
        <w:t> </w:t>
      </w:r>
      <w:r w:rsidR="00E8595B">
        <w:fldChar w:fldCharType="begin"/>
      </w:r>
      <w:r w:rsidR="00E8595B">
        <w:instrText xml:space="preserve"> HYPERLINK "https://he.wikipedia.org/wiki/%D7%93%D7%A4%D7%93%D7%A4%D7%9F" \o "</w:instrText>
      </w:r>
      <w:r w:rsidR="00E8595B">
        <w:rPr>
          <w:rtl/>
          <w:lang w:bidi="he-IL"/>
        </w:rPr>
        <w:instrText>דפדפן</w:instrText>
      </w:r>
      <w:r w:rsidR="00E8595B">
        <w:instrText xml:space="preserve">" </w:instrText>
      </w:r>
      <w:r w:rsidR="00E8595B">
        <w:fldChar w:fldCharType="separate"/>
      </w:r>
      <w:r w:rsidR="002F2CD4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דפדפנים</w:t>
      </w:r>
      <w:r w:rsidR="00E8595B">
        <w:rPr>
          <w:rFonts w:asciiTheme="minorBidi" w:eastAsia="Arial" w:hAnsiTheme="minorBidi" w:cstheme="minorBidi"/>
          <w:sz w:val="24"/>
          <w:szCs w:val="24"/>
          <w:lang w:bidi="he-IL"/>
        </w:rPr>
        <w:fldChar w:fldCharType="end"/>
      </w:r>
      <w:r w:rsidR="002F2CD4" w:rsidRPr="000072E0">
        <w:rPr>
          <w:rFonts w:asciiTheme="minorBidi" w:eastAsia="Arial" w:hAnsiTheme="minorBidi" w:cstheme="minorBidi"/>
          <w:sz w:val="24"/>
          <w:szCs w:val="24"/>
          <w:lang w:bidi="he-IL"/>
        </w:rPr>
        <w:t> </w:t>
      </w:r>
      <w:r w:rsidR="002F2CD4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שונים שמטרתה להקל על כתיבת</w:t>
      </w:r>
      <w:r w:rsidR="002F2CD4" w:rsidRPr="000072E0">
        <w:rPr>
          <w:rFonts w:asciiTheme="minorBidi" w:eastAsia="Arial" w:hAnsiTheme="minorBidi" w:cstheme="minorBidi"/>
          <w:sz w:val="24"/>
          <w:szCs w:val="24"/>
          <w:rtl/>
        </w:rPr>
        <w:t> </w:t>
      </w:r>
      <w:r w:rsidR="00E8595B">
        <w:fldChar w:fldCharType="begin"/>
      </w:r>
      <w:r w:rsidR="00E8595B">
        <w:instrText xml:space="preserve"> HYPERLINK "https://he.wikipedia.org/wiki/%D7%A9%D7%A4%D7%AA_%D7%AA%D7%A1%D7%A8%D7%99%D7%98" \o "</w:instrText>
      </w:r>
      <w:r w:rsidR="00E8595B">
        <w:rPr>
          <w:rtl/>
          <w:lang w:bidi="he-IL"/>
        </w:rPr>
        <w:instrText>שפת תסריט</w:instrText>
      </w:r>
      <w:r w:rsidR="00E8595B">
        <w:instrText xml:space="preserve">" </w:instrText>
      </w:r>
      <w:r w:rsidR="00E8595B">
        <w:fldChar w:fldCharType="separate"/>
      </w:r>
      <w:r w:rsidR="002F2CD4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סקריפטים</w:t>
      </w:r>
      <w:r w:rsidR="00E8595B">
        <w:rPr>
          <w:rFonts w:asciiTheme="minorBidi" w:eastAsia="Arial" w:hAnsiTheme="minorBidi" w:cstheme="minorBidi"/>
          <w:sz w:val="24"/>
          <w:szCs w:val="24"/>
          <w:lang w:bidi="he-IL"/>
        </w:rPr>
        <w:fldChar w:fldCharType="end"/>
      </w:r>
      <w:r w:rsidR="002F2CD4" w:rsidRPr="000072E0">
        <w:rPr>
          <w:rFonts w:asciiTheme="minorBidi" w:eastAsia="Arial" w:hAnsiTheme="minorBidi" w:cstheme="minorBidi"/>
          <w:sz w:val="24"/>
          <w:szCs w:val="24"/>
          <w:lang w:bidi="he-IL"/>
        </w:rPr>
        <w:t> </w:t>
      </w:r>
      <w:r w:rsidR="002F2CD4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ל</w:t>
      </w:r>
      <w:r w:rsidR="00E8595B">
        <w:fldChar w:fldCharType="begin"/>
      </w:r>
      <w:r w:rsidR="00E8595B">
        <w:instrText xml:space="preserve"> HYPERLINK "https://he.wikipedia.org/wiki/%D7%A6%D7%93_%D7%9C%D7%A7%D7%95%D7%97" \o "</w:instrText>
      </w:r>
      <w:r w:rsidR="00E8595B">
        <w:rPr>
          <w:rtl/>
          <w:lang w:bidi="he-IL"/>
        </w:rPr>
        <w:instrText>צד לקוח</w:instrText>
      </w:r>
      <w:r w:rsidR="00E8595B">
        <w:instrText xml:space="preserve">" </w:instrText>
      </w:r>
      <w:r w:rsidR="00E8595B">
        <w:fldChar w:fldCharType="separate"/>
      </w:r>
      <w:r w:rsidR="002F2CD4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צד הלקוח</w:t>
      </w:r>
      <w:r w:rsidR="00E8595B">
        <w:rPr>
          <w:rFonts w:asciiTheme="minorBidi" w:eastAsia="Arial" w:hAnsiTheme="minorBidi" w:cstheme="minorBidi"/>
          <w:sz w:val="24"/>
          <w:szCs w:val="24"/>
          <w:lang w:bidi="he-IL"/>
        </w:rPr>
        <w:fldChar w:fldCharType="end"/>
      </w:r>
      <w:r w:rsidR="002F2CD4" w:rsidRPr="000072E0">
        <w:rPr>
          <w:rFonts w:asciiTheme="minorBidi" w:eastAsia="Arial" w:hAnsiTheme="minorBidi" w:cstheme="minorBidi"/>
          <w:sz w:val="24"/>
          <w:szCs w:val="24"/>
          <w:lang w:bidi="he-IL"/>
        </w:rPr>
        <w:t>. </w:t>
      </w:r>
      <w:r w:rsidR="008661D6"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 xml:space="preserve">   </w:t>
      </w:r>
      <w:hyperlink r:id="rId27" w:history="1">
        <w:r w:rsidR="008661D6" w:rsidRPr="00DB5C85">
          <w:rPr>
            <w:rStyle w:val="Hyperlink"/>
            <w:rFonts w:asciiTheme="minorBidi" w:eastAsia="Arial" w:hAnsiTheme="minorBidi" w:cstheme="minorBidi"/>
            <w:sz w:val="24"/>
            <w:szCs w:val="24"/>
            <w:lang w:bidi="he-IL"/>
          </w:rPr>
          <w:t>https://jquery.com</w:t>
        </w:r>
        <w:r w:rsidR="008661D6" w:rsidRPr="00DB5C85">
          <w:rPr>
            <w:rStyle w:val="Hyperlink"/>
            <w:rFonts w:asciiTheme="minorBidi" w:eastAsia="Arial" w:hAnsiTheme="minorBidi" w:cs="Arial"/>
            <w:sz w:val="24"/>
            <w:szCs w:val="24"/>
            <w:rtl/>
            <w:lang w:bidi="he-IL"/>
          </w:rPr>
          <w:t>/</w:t>
        </w:r>
      </w:hyperlink>
    </w:p>
    <w:p w:rsidR="008661D6" w:rsidRPr="008661D6" w:rsidRDefault="008661D6" w:rsidP="003C1561">
      <w:pPr>
        <w:shd w:val="clear" w:color="auto" w:fill="FFFFFF"/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BE7846" w:rsidRPr="000072E0" w:rsidRDefault="00BE7846" w:rsidP="003C1561">
      <w:pPr>
        <w:shd w:val="clear" w:color="auto" w:fill="FFFFFF"/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</w:p>
    <w:p w:rsidR="00BE7846" w:rsidRPr="000072E0" w:rsidRDefault="009E2EBB" w:rsidP="003C1561">
      <w:pPr>
        <w:shd w:val="clear" w:color="auto" w:fill="FFFFFF"/>
        <w:bidi/>
        <w:rPr>
          <w:rFonts w:asciiTheme="minorBidi" w:eastAsia="Arial" w:hAnsiTheme="minorBidi" w:cstheme="minorBidi"/>
          <w:b/>
          <w:bCs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b/>
          <w:bCs/>
          <w:sz w:val="24"/>
          <w:szCs w:val="24"/>
          <w:lang w:bidi="he-IL"/>
        </w:rPr>
        <w:t>J</w:t>
      </w:r>
      <w:r w:rsidR="00BE7846" w:rsidRPr="000072E0">
        <w:rPr>
          <w:rFonts w:asciiTheme="minorBidi" w:eastAsia="Arial" w:hAnsiTheme="minorBidi" w:cstheme="minorBidi"/>
          <w:b/>
          <w:bCs/>
          <w:sz w:val="24"/>
          <w:szCs w:val="24"/>
          <w:lang w:bidi="he-IL"/>
        </w:rPr>
        <w:t>ava</w:t>
      </w:r>
      <w:r w:rsidRPr="000072E0">
        <w:rPr>
          <w:rFonts w:asciiTheme="minorBidi" w:eastAsia="Arial" w:hAnsiTheme="minorBidi" w:cstheme="minorBidi"/>
          <w:b/>
          <w:bCs/>
          <w:sz w:val="24"/>
          <w:szCs w:val="24"/>
          <w:rtl/>
          <w:lang w:bidi="he-IL"/>
        </w:rPr>
        <w:t>:</w:t>
      </w:r>
    </w:p>
    <w:p w:rsidR="00BE7846" w:rsidRPr="000072E0" w:rsidRDefault="009E2EBB" w:rsidP="003C1561">
      <w:pPr>
        <w:pStyle w:val="ListParagraph"/>
        <w:numPr>
          <w:ilvl w:val="0"/>
          <w:numId w:val="4"/>
        </w:numPr>
        <w:shd w:val="clear" w:color="auto" w:fill="FFFFFF"/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8661D6">
        <w:rPr>
          <w:rFonts w:asciiTheme="minorBidi" w:eastAsia="Arial" w:hAnsiTheme="minorBidi" w:cstheme="minorBidi"/>
          <w:b/>
          <w:bCs/>
          <w:sz w:val="24"/>
          <w:szCs w:val="24"/>
          <w:lang w:bidi="he-IL"/>
        </w:rPr>
        <w:t>JSON</w:t>
      </w:r>
      <w:r w:rsidR="002F2CD4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- </w:t>
      </w:r>
      <w:r w:rsidR="00E8595B">
        <w:fldChar w:fldCharType="begin"/>
      </w:r>
      <w:r w:rsidR="00E8595B">
        <w:instrText xml:space="preserve"> HYPERLINK "https://he.wikipedia.org/wiki/%D7%A4%D7%95%D7%A8%D7%9E%D7%98" \o "</w:instrText>
      </w:r>
      <w:r w:rsidR="00E8595B">
        <w:rPr>
          <w:rtl/>
          <w:lang w:bidi="he-IL"/>
        </w:rPr>
        <w:instrText>פורמט</w:instrText>
      </w:r>
      <w:r w:rsidR="00E8595B">
        <w:instrText xml:space="preserve">" </w:instrText>
      </w:r>
      <w:r w:rsidR="00E8595B">
        <w:fldChar w:fldCharType="separate"/>
      </w:r>
      <w:r w:rsidR="002F2CD4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פורמט</w:t>
      </w:r>
      <w:r w:rsidR="00E8595B">
        <w:rPr>
          <w:rFonts w:asciiTheme="minorBidi" w:eastAsia="Arial" w:hAnsiTheme="minorBidi" w:cstheme="minorBidi"/>
          <w:sz w:val="24"/>
          <w:szCs w:val="24"/>
          <w:lang w:bidi="he-IL"/>
        </w:rPr>
        <w:fldChar w:fldCharType="end"/>
      </w:r>
      <w:r w:rsidR="002F2CD4" w:rsidRPr="000072E0">
        <w:rPr>
          <w:rFonts w:asciiTheme="minorBidi" w:eastAsia="Arial" w:hAnsiTheme="minorBidi" w:cstheme="minorBidi"/>
          <w:sz w:val="24"/>
          <w:szCs w:val="24"/>
          <w:lang w:bidi="he-IL"/>
        </w:rPr>
        <w:t> </w:t>
      </w:r>
      <w:r w:rsidR="002F2CD4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טקסטואלי</w:t>
      </w:r>
      <w:r w:rsidR="002F2CD4" w:rsidRPr="000072E0">
        <w:rPr>
          <w:rFonts w:asciiTheme="minorBidi" w:eastAsia="Arial" w:hAnsiTheme="minorBidi" w:cstheme="minorBidi"/>
          <w:sz w:val="24"/>
          <w:szCs w:val="24"/>
          <w:rtl/>
        </w:rPr>
        <w:t xml:space="preserve">, </w:t>
      </w:r>
      <w:r w:rsidR="002F2CD4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הקריא לאדם</w:t>
      </w:r>
      <w:r w:rsidR="002F2CD4" w:rsidRPr="000072E0">
        <w:rPr>
          <w:rFonts w:asciiTheme="minorBidi" w:eastAsia="Arial" w:hAnsiTheme="minorBidi" w:cstheme="minorBidi"/>
          <w:sz w:val="24"/>
          <w:szCs w:val="24"/>
          <w:rtl/>
        </w:rPr>
        <w:t xml:space="preserve">, </w:t>
      </w:r>
      <w:r w:rsidR="002F2CD4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המיועד להעברת מבני מידע המורכבים מזוגות של מפתח</w:t>
      </w:r>
      <w:r w:rsidR="002F2CD4" w:rsidRPr="000072E0">
        <w:rPr>
          <w:rFonts w:asciiTheme="minorBidi" w:eastAsia="Arial" w:hAnsiTheme="minorBidi" w:cstheme="minorBidi"/>
          <w:sz w:val="24"/>
          <w:szCs w:val="24"/>
          <w:rtl/>
        </w:rPr>
        <w:t>-</w:t>
      </w:r>
      <w:r w:rsidR="002F2CD4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ערך</w:t>
      </w:r>
      <w:r w:rsidR="002F2CD4" w:rsidRPr="000072E0">
        <w:rPr>
          <w:rFonts w:asciiTheme="minorBidi" w:eastAsia="Arial" w:hAnsiTheme="minorBidi" w:cstheme="minorBidi"/>
          <w:sz w:val="24"/>
          <w:szCs w:val="24"/>
          <w:rtl/>
        </w:rPr>
        <w:t xml:space="preserve">. </w:t>
      </w:r>
      <w:r w:rsidR="002F2CD4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השימוש העיקרי של הפורמט הוא להעברת מידע בין שרת לצרכן כתחליף לפורמט</w:t>
      </w:r>
      <w:r w:rsidR="002F2CD4" w:rsidRPr="000072E0">
        <w:rPr>
          <w:rFonts w:asciiTheme="minorBidi" w:eastAsia="Arial" w:hAnsiTheme="minorBidi" w:cstheme="minorBidi"/>
          <w:sz w:val="24"/>
          <w:szCs w:val="24"/>
          <w:rtl/>
        </w:rPr>
        <w:t> </w:t>
      </w:r>
      <w:r w:rsidR="00E8595B">
        <w:fldChar w:fldCharType="begin"/>
      </w:r>
      <w:r w:rsidR="00E8595B">
        <w:instrText xml:space="preserve"> HYPERLINK "https://he.wikipedia.org/wiki/XML" \o "XML" </w:instrText>
      </w:r>
      <w:r w:rsidR="00E8595B">
        <w:fldChar w:fldCharType="separate"/>
      </w:r>
      <w:r w:rsidR="002F2CD4" w:rsidRPr="000072E0">
        <w:rPr>
          <w:rFonts w:asciiTheme="minorBidi" w:eastAsia="Arial" w:hAnsiTheme="minorBidi" w:cstheme="minorBidi"/>
          <w:sz w:val="24"/>
          <w:szCs w:val="24"/>
          <w:lang w:bidi="he-IL"/>
        </w:rPr>
        <w:t>XML</w:t>
      </w:r>
      <w:r w:rsidR="00E8595B">
        <w:rPr>
          <w:rFonts w:asciiTheme="minorBidi" w:eastAsia="Arial" w:hAnsiTheme="minorBidi" w:cstheme="minorBidi"/>
          <w:sz w:val="24"/>
          <w:szCs w:val="24"/>
          <w:lang w:bidi="he-IL"/>
        </w:rPr>
        <w:fldChar w:fldCharType="end"/>
      </w:r>
      <w:r w:rsidR="002F2CD4" w:rsidRPr="000072E0">
        <w:rPr>
          <w:rFonts w:asciiTheme="minorBidi" w:eastAsia="Arial" w:hAnsiTheme="minorBidi" w:cstheme="minorBidi"/>
          <w:sz w:val="24"/>
          <w:szCs w:val="24"/>
          <w:lang w:bidi="he-IL"/>
        </w:rPr>
        <w:t>.</w:t>
      </w:r>
      <w:r w:rsidR="008661D6"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 xml:space="preserve">  </w:t>
      </w:r>
      <w:r w:rsidR="008661D6" w:rsidRPr="008661D6">
        <w:rPr>
          <w:rFonts w:asciiTheme="minorBidi" w:eastAsia="Arial" w:hAnsiTheme="minorBidi" w:cstheme="minorBidi"/>
          <w:sz w:val="24"/>
          <w:szCs w:val="24"/>
          <w:lang w:bidi="he-IL"/>
        </w:rPr>
        <w:t>http://www.w3schools.com/json</w:t>
      </w:r>
      <w:r w:rsidR="008661D6" w:rsidRPr="008661D6">
        <w:rPr>
          <w:rFonts w:asciiTheme="minorBidi" w:eastAsia="Arial" w:hAnsiTheme="minorBidi" w:cs="Arial"/>
          <w:sz w:val="24"/>
          <w:szCs w:val="24"/>
          <w:rtl/>
          <w:lang w:bidi="he-IL"/>
        </w:rPr>
        <w:t>/</w:t>
      </w:r>
    </w:p>
    <w:p w:rsidR="00BE7846" w:rsidRPr="000072E0" w:rsidRDefault="009E2EBB" w:rsidP="003C1561">
      <w:pPr>
        <w:pStyle w:val="ListParagraph"/>
        <w:numPr>
          <w:ilvl w:val="0"/>
          <w:numId w:val="4"/>
        </w:numPr>
        <w:shd w:val="clear" w:color="auto" w:fill="FFFFFF"/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8661D6">
        <w:rPr>
          <w:rFonts w:asciiTheme="minorBidi" w:eastAsia="Arial" w:hAnsiTheme="minorBidi" w:cstheme="minorBidi"/>
          <w:b/>
          <w:bCs/>
          <w:sz w:val="24"/>
          <w:szCs w:val="24"/>
          <w:lang w:bidi="he-IL"/>
        </w:rPr>
        <w:t>Maven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- כלי</w:t>
      </w:r>
      <w:r w:rsidRPr="000072E0">
        <w:rPr>
          <w:rFonts w:asciiTheme="minorBidi" w:eastAsia="Arial" w:hAnsiTheme="minorBidi" w:cstheme="minorBidi"/>
          <w:sz w:val="24"/>
          <w:szCs w:val="24"/>
          <w:rtl/>
        </w:rPr>
        <w:t> </w:t>
      </w:r>
      <w:r w:rsidR="00E8595B">
        <w:fldChar w:fldCharType="begin"/>
      </w:r>
      <w:r w:rsidR="00E8595B">
        <w:instrText xml:space="preserve"> HYPERLINK "https://he.wikipedia.org/wiki/%D7%A7%D7%95%D7%93_%D7%A4%D7%AA%D7%95%D7%97" \o "</w:instrText>
      </w:r>
      <w:r w:rsidR="00E8595B">
        <w:rPr>
          <w:rtl/>
          <w:lang w:bidi="he-IL"/>
        </w:rPr>
        <w:instrText>קוד פתוח</w:instrText>
      </w:r>
      <w:r w:rsidR="00E8595B">
        <w:instrText xml:space="preserve">" </w:instrText>
      </w:r>
      <w:r w:rsidR="00E8595B">
        <w:fldChar w:fldCharType="separate"/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פתוח</w:t>
      </w:r>
      <w:r w:rsidR="00E8595B">
        <w:rPr>
          <w:rFonts w:asciiTheme="minorBidi" w:eastAsia="Arial" w:hAnsiTheme="minorBidi" w:cstheme="minorBidi"/>
          <w:sz w:val="24"/>
          <w:szCs w:val="24"/>
          <w:lang w:bidi="he-IL"/>
        </w:rPr>
        <w:fldChar w:fldCharType="end"/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 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ו</w:t>
      </w:r>
      <w:r w:rsidR="00E8595B">
        <w:fldChar w:fldCharType="begin"/>
      </w:r>
      <w:r w:rsidR="00E8595B">
        <w:instrText xml:space="preserve"> HYPERLINK "https://he.wikipedia.org/wiki/%D7%AA%D7%95%D7%9B%D7%A0%D7%94_%D7%97%D7%95%D7%A4%D7%A9%D7%99%D7%AA" \o "</w:instrText>
      </w:r>
      <w:r w:rsidR="00E8595B">
        <w:rPr>
          <w:rtl/>
          <w:lang w:bidi="he-IL"/>
        </w:rPr>
        <w:instrText>תוכנה חופשית</w:instrText>
      </w:r>
      <w:r w:rsidR="00E8595B">
        <w:instrText xml:space="preserve">" </w:instrText>
      </w:r>
      <w:r w:rsidR="00E8595B">
        <w:fldChar w:fldCharType="separate"/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חופשי</w:t>
      </w:r>
      <w:r w:rsidR="00E8595B">
        <w:rPr>
          <w:rFonts w:asciiTheme="minorBidi" w:eastAsia="Arial" w:hAnsiTheme="minorBidi" w:cstheme="minorBidi"/>
          <w:sz w:val="24"/>
          <w:szCs w:val="24"/>
          <w:lang w:bidi="he-IL"/>
        </w:rPr>
        <w:fldChar w:fldCharType="end"/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 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לארגון פרויקטים ו</w:t>
      </w:r>
      <w:r w:rsidR="00E8595B">
        <w:fldChar w:fldCharType="begin"/>
      </w:r>
      <w:r w:rsidR="00E8595B">
        <w:instrText xml:space="preserve"> HYPERLINK "https://he.wikipedia.org/wiki/%D7%90%D7%95%D7%98%D7%95%D7%9E%D7%A6%D7%99%D7%94_%D7%A9</w:instrText>
      </w:r>
      <w:r w:rsidR="00E8595B">
        <w:instrText>%D7%9C_%D7%91%D7%A0%D7%99%D7%99%D7%AA_%D7%AA%D7%95%D7%9B%D7%A0%D7%94" \o "</w:instrText>
      </w:r>
      <w:r w:rsidR="00E8595B">
        <w:rPr>
          <w:rtl/>
          <w:lang w:bidi="he-IL"/>
        </w:rPr>
        <w:instrText>אוטומציה של בניית תוכנה</w:instrText>
      </w:r>
      <w:r w:rsidR="00E8595B">
        <w:instrText xml:space="preserve">" </w:instrText>
      </w:r>
      <w:r w:rsidR="00E8595B">
        <w:fldChar w:fldCharType="separate"/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בנייה אוטומטית</w:t>
      </w:r>
      <w:r w:rsidR="00E8595B">
        <w:rPr>
          <w:rFonts w:asciiTheme="minorBidi" w:eastAsia="Arial" w:hAnsiTheme="minorBidi" w:cstheme="minorBidi"/>
          <w:sz w:val="24"/>
          <w:szCs w:val="24"/>
          <w:lang w:bidi="he-IL"/>
        </w:rPr>
        <w:fldChar w:fldCharType="end"/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 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לשפת</w:t>
      </w:r>
      <w:r w:rsidRPr="000072E0">
        <w:rPr>
          <w:rFonts w:asciiTheme="minorBidi" w:eastAsia="Arial" w:hAnsiTheme="minorBidi" w:cstheme="minorBidi"/>
          <w:sz w:val="24"/>
          <w:szCs w:val="24"/>
          <w:rtl/>
        </w:rPr>
        <w:t> </w:t>
      </w:r>
      <w:r w:rsidR="00E8595B">
        <w:fldChar w:fldCharType="begin"/>
      </w:r>
      <w:r w:rsidR="00E8595B">
        <w:instrText xml:space="preserve"> HYPERLINK "https://he.wikipedia.org/wiki/Java" \o "Java" </w:instrText>
      </w:r>
      <w:r w:rsidR="00E8595B">
        <w:fldChar w:fldCharType="separate"/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Java</w:t>
      </w:r>
      <w:r w:rsidR="00E8595B">
        <w:rPr>
          <w:rFonts w:asciiTheme="minorBidi" w:eastAsia="Arial" w:hAnsiTheme="minorBidi" w:cstheme="minorBidi"/>
          <w:sz w:val="24"/>
          <w:szCs w:val="24"/>
          <w:lang w:bidi="he-IL"/>
        </w:rPr>
        <w:fldChar w:fldCharType="end"/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המשמש לתיאור התלויות</w:t>
      </w:r>
      <w:r w:rsidRPr="000072E0">
        <w:rPr>
          <w:rFonts w:asciiTheme="minorBidi" w:eastAsia="Arial" w:hAnsiTheme="minorBidi" w:cstheme="minorBidi"/>
          <w:sz w:val="24"/>
          <w:szCs w:val="24"/>
          <w:rtl/>
        </w:rPr>
        <w:t xml:space="preserve">, 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הגרסאות</w:t>
      </w:r>
      <w:r w:rsidRPr="000072E0">
        <w:rPr>
          <w:rFonts w:asciiTheme="minorBidi" w:eastAsia="Arial" w:hAnsiTheme="minorBidi" w:cstheme="minorBidi"/>
          <w:sz w:val="24"/>
          <w:szCs w:val="24"/>
          <w:rtl/>
        </w:rPr>
        <w:t xml:space="preserve">, 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הרכיבים וסדר הבניה של הפרויקט.</w:t>
      </w:r>
      <w:r w:rsidR="008661D6"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 xml:space="preserve">   </w:t>
      </w:r>
      <w:r w:rsidR="008661D6" w:rsidRPr="008661D6">
        <w:rPr>
          <w:rFonts w:asciiTheme="minorBidi" w:eastAsia="Arial" w:hAnsiTheme="minorBidi" w:cstheme="minorBidi"/>
          <w:sz w:val="24"/>
          <w:szCs w:val="24"/>
          <w:lang w:bidi="he-IL"/>
        </w:rPr>
        <w:t>https://maven.apache.org</w:t>
      </w:r>
      <w:r w:rsidR="008661D6" w:rsidRPr="008661D6">
        <w:rPr>
          <w:rFonts w:asciiTheme="minorBidi" w:eastAsia="Arial" w:hAnsiTheme="minorBidi" w:cs="Arial"/>
          <w:sz w:val="24"/>
          <w:szCs w:val="24"/>
          <w:rtl/>
          <w:lang w:bidi="he-IL"/>
        </w:rPr>
        <w:t>/</w:t>
      </w:r>
    </w:p>
    <w:p w:rsidR="000431BF" w:rsidRPr="000072E0" w:rsidRDefault="000431BF" w:rsidP="003C1561">
      <w:pPr>
        <w:shd w:val="clear" w:color="auto" w:fill="FFFFFF"/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</w:p>
    <w:p w:rsidR="00BE7846" w:rsidRPr="000072E0" w:rsidRDefault="009E2EBB" w:rsidP="003C1561">
      <w:pPr>
        <w:shd w:val="clear" w:color="auto" w:fill="FFFFFF"/>
        <w:bidi/>
        <w:rPr>
          <w:rFonts w:asciiTheme="minorBidi" w:eastAsia="Arial" w:hAnsiTheme="minorBidi" w:cstheme="minorBidi"/>
          <w:b/>
          <w:bCs/>
          <w:sz w:val="24"/>
          <w:szCs w:val="24"/>
          <w:lang w:bidi="he-IL"/>
        </w:rPr>
      </w:pPr>
      <w:r w:rsidRPr="000072E0">
        <w:rPr>
          <w:rFonts w:asciiTheme="minorBidi" w:eastAsia="Arial" w:hAnsiTheme="minorBidi" w:cstheme="minorBidi"/>
          <w:b/>
          <w:bCs/>
          <w:sz w:val="24"/>
          <w:szCs w:val="24"/>
          <w:rtl/>
          <w:lang w:bidi="he-IL"/>
        </w:rPr>
        <w:t>מסד נתונים:</w:t>
      </w:r>
    </w:p>
    <w:p w:rsidR="00BE7846" w:rsidRPr="000072E0" w:rsidRDefault="009E2EBB" w:rsidP="003C1561">
      <w:pPr>
        <w:pStyle w:val="ListParagraph"/>
        <w:numPr>
          <w:ilvl w:val="0"/>
          <w:numId w:val="5"/>
        </w:numPr>
        <w:shd w:val="clear" w:color="auto" w:fill="FFFFFF"/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8661D6">
        <w:rPr>
          <w:rFonts w:asciiTheme="minorBidi" w:eastAsia="Arial" w:hAnsiTheme="minorBidi" w:cstheme="minorBidi"/>
          <w:b/>
          <w:bCs/>
          <w:sz w:val="24"/>
          <w:szCs w:val="24"/>
          <w:lang w:bidi="he-IL"/>
        </w:rPr>
        <w:t>M</w:t>
      </w:r>
      <w:r w:rsidR="00BE7846" w:rsidRPr="008661D6">
        <w:rPr>
          <w:rFonts w:asciiTheme="minorBidi" w:eastAsia="Arial" w:hAnsiTheme="minorBidi" w:cstheme="minorBidi"/>
          <w:b/>
          <w:bCs/>
          <w:sz w:val="24"/>
          <w:szCs w:val="24"/>
          <w:lang w:bidi="he-IL"/>
        </w:rPr>
        <w:t>y</w:t>
      </w:r>
      <w:r w:rsidRPr="008661D6">
        <w:rPr>
          <w:rFonts w:asciiTheme="minorBidi" w:eastAsia="Arial" w:hAnsiTheme="minorBidi" w:cstheme="minorBidi"/>
          <w:b/>
          <w:bCs/>
          <w:sz w:val="24"/>
          <w:szCs w:val="24"/>
          <w:lang w:bidi="he-IL"/>
        </w:rPr>
        <w:t>SQL</w:t>
      </w:r>
      <w:r w:rsidR="00C3144C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- מכיל את טבלאות הנתונים של המערכת</w:t>
      </w:r>
      <w:r w:rsidR="008661D6"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 xml:space="preserve">   </w:t>
      </w:r>
      <w:r w:rsidR="008661D6" w:rsidRPr="008661D6">
        <w:rPr>
          <w:rFonts w:asciiTheme="minorBidi" w:eastAsia="Arial" w:hAnsiTheme="minorBidi" w:cstheme="minorBidi"/>
          <w:sz w:val="24"/>
          <w:szCs w:val="24"/>
          <w:lang w:bidi="he-IL"/>
        </w:rPr>
        <w:t>https://www.mysql.com</w:t>
      </w:r>
      <w:r w:rsidR="008661D6" w:rsidRPr="008661D6">
        <w:rPr>
          <w:rFonts w:asciiTheme="minorBidi" w:eastAsia="Arial" w:hAnsiTheme="minorBidi" w:cs="Arial"/>
          <w:sz w:val="24"/>
          <w:szCs w:val="24"/>
          <w:rtl/>
          <w:lang w:bidi="he-IL"/>
        </w:rPr>
        <w:t>/</w:t>
      </w:r>
    </w:p>
    <w:p w:rsidR="00BE7846" w:rsidRPr="000072E0" w:rsidRDefault="00BE7846" w:rsidP="003C1561">
      <w:pPr>
        <w:shd w:val="clear" w:color="auto" w:fill="FFFFFF"/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</w:p>
    <w:p w:rsidR="00BE7846" w:rsidRPr="000072E0" w:rsidRDefault="009E2EBB" w:rsidP="003C1561">
      <w:pPr>
        <w:shd w:val="clear" w:color="auto" w:fill="FFFFFF"/>
        <w:bidi/>
        <w:rPr>
          <w:rFonts w:asciiTheme="minorBidi" w:eastAsia="Arial" w:hAnsiTheme="minorBidi" w:cstheme="minorBidi"/>
          <w:b/>
          <w:bCs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b/>
          <w:bCs/>
          <w:sz w:val="24"/>
          <w:szCs w:val="24"/>
          <w:lang w:bidi="he-IL"/>
        </w:rPr>
        <w:t>Source C</w:t>
      </w:r>
      <w:r w:rsidR="00BE7846" w:rsidRPr="000072E0">
        <w:rPr>
          <w:rFonts w:asciiTheme="minorBidi" w:eastAsia="Arial" w:hAnsiTheme="minorBidi" w:cstheme="minorBidi"/>
          <w:b/>
          <w:bCs/>
          <w:sz w:val="24"/>
          <w:szCs w:val="24"/>
          <w:lang w:bidi="he-IL"/>
        </w:rPr>
        <w:t>ontrol</w:t>
      </w:r>
      <w:r w:rsidRPr="000072E0">
        <w:rPr>
          <w:rFonts w:asciiTheme="minorBidi" w:eastAsia="Arial" w:hAnsiTheme="minorBidi" w:cstheme="minorBidi"/>
          <w:b/>
          <w:bCs/>
          <w:sz w:val="24"/>
          <w:szCs w:val="24"/>
          <w:rtl/>
          <w:lang w:bidi="he-IL"/>
        </w:rPr>
        <w:t>:</w:t>
      </w:r>
    </w:p>
    <w:p w:rsidR="00BE7846" w:rsidRPr="000072E0" w:rsidRDefault="009E2EBB" w:rsidP="003C1561">
      <w:pPr>
        <w:pStyle w:val="ListParagraph"/>
        <w:numPr>
          <w:ilvl w:val="0"/>
          <w:numId w:val="5"/>
        </w:numPr>
        <w:shd w:val="clear" w:color="auto" w:fill="FFFFFF"/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G</w:t>
      </w:r>
      <w:r w:rsidR="00BE7846" w:rsidRPr="000072E0">
        <w:rPr>
          <w:rFonts w:asciiTheme="minorBidi" w:eastAsia="Arial" w:hAnsiTheme="minorBidi" w:cstheme="minorBidi"/>
          <w:sz w:val="24"/>
          <w:szCs w:val="24"/>
          <w:lang w:bidi="he-IL"/>
        </w:rPr>
        <w:t>it</w:t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H</w:t>
      </w:r>
      <w:r w:rsidR="00BE7846" w:rsidRPr="000072E0">
        <w:rPr>
          <w:rFonts w:asciiTheme="minorBidi" w:eastAsia="Arial" w:hAnsiTheme="minorBidi" w:cstheme="minorBidi"/>
          <w:sz w:val="24"/>
          <w:szCs w:val="24"/>
          <w:lang w:bidi="he-IL"/>
        </w:rPr>
        <w:t>ub</w:t>
      </w:r>
      <w:r w:rsidR="002F2CD4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- </w:t>
      </w:r>
      <w:r w:rsidR="002F2CD4" w:rsidRPr="000072E0">
        <w:rPr>
          <w:rFonts w:asciiTheme="minorBidi" w:eastAsia="Arial" w:hAnsiTheme="minorBidi" w:cstheme="minorBidi"/>
          <w:sz w:val="24"/>
          <w:szCs w:val="24"/>
          <w:lang w:bidi="he-IL"/>
        </w:rPr>
        <w:t> </w:t>
      </w:r>
      <w:hyperlink r:id="rId28" w:tooltip="שירות אחסון (הדף אינו קיים)" w:history="1">
        <w:r w:rsidR="002F2CD4" w:rsidRPr="000072E0">
          <w:rPr>
            <w:rFonts w:asciiTheme="minorBidi" w:eastAsia="Arial" w:hAnsiTheme="minorBidi" w:cstheme="minorBidi"/>
            <w:sz w:val="24"/>
            <w:szCs w:val="24"/>
            <w:rtl/>
            <w:lang w:bidi="he-IL"/>
          </w:rPr>
          <w:t>שירות אחסון</w:t>
        </w:r>
      </w:hyperlink>
      <w:r w:rsidR="002F2CD4" w:rsidRPr="000072E0">
        <w:rPr>
          <w:rFonts w:asciiTheme="minorBidi" w:eastAsia="Arial" w:hAnsiTheme="minorBidi" w:cstheme="minorBidi"/>
          <w:sz w:val="24"/>
          <w:szCs w:val="24"/>
          <w:lang w:bidi="he-IL"/>
        </w:rPr>
        <w:t xml:space="preserve">, </w:t>
      </w:r>
      <w:r w:rsidR="002F2CD4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מבוסס</w:t>
      </w:r>
      <w:r w:rsidR="002F2CD4" w:rsidRPr="000072E0">
        <w:rPr>
          <w:rFonts w:asciiTheme="minorBidi" w:eastAsia="Arial" w:hAnsiTheme="minorBidi" w:cstheme="minorBidi"/>
          <w:sz w:val="24"/>
          <w:szCs w:val="24"/>
          <w:rtl/>
        </w:rPr>
        <w:t> </w:t>
      </w:r>
      <w:r w:rsidR="00E8595B">
        <w:fldChar w:fldCharType="begin"/>
      </w:r>
      <w:r w:rsidR="00E8595B">
        <w:instrText xml:space="preserve"> HYPERLINK "https://he.wikipedia.org/wiki/%D7%90%D7%99%D7%A0%D7%98%D7%A8%D7%A0%D7%98" \o "</w:instrText>
      </w:r>
      <w:r w:rsidR="00E8595B">
        <w:rPr>
          <w:rtl/>
          <w:lang w:bidi="he-IL"/>
        </w:rPr>
        <w:instrText>אינטרנט</w:instrText>
      </w:r>
      <w:r w:rsidR="00E8595B">
        <w:instrText xml:space="preserve">" </w:instrText>
      </w:r>
      <w:r w:rsidR="00E8595B">
        <w:fldChar w:fldCharType="separate"/>
      </w:r>
      <w:r w:rsidR="002F2CD4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רשת</w:t>
      </w:r>
      <w:r w:rsidR="00E8595B">
        <w:rPr>
          <w:rFonts w:asciiTheme="minorBidi" w:eastAsia="Arial" w:hAnsiTheme="minorBidi" w:cstheme="minorBidi"/>
          <w:sz w:val="24"/>
          <w:szCs w:val="24"/>
          <w:lang w:bidi="he-IL"/>
        </w:rPr>
        <w:fldChar w:fldCharType="end"/>
      </w:r>
      <w:r w:rsidR="002F2CD4" w:rsidRPr="000072E0">
        <w:rPr>
          <w:rFonts w:asciiTheme="minorBidi" w:eastAsia="Arial" w:hAnsiTheme="minorBidi" w:cstheme="minorBidi"/>
          <w:sz w:val="24"/>
          <w:szCs w:val="24"/>
          <w:lang w:bidi="he-IL"/>
        </w:rPr>
        <w:t xml:space="preserve">, </w:t>
      </w:r>
      <w:r w:rsidR="002F2CD4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עבור מיזמי פיתוח</w:t>
      </w:r>
      <w:r w:rsidR="002F2CD4" w:rsidRPr="000072E0">
        <w:rPr>
          <w:rFonts w:asciiTheme="minorBidi" w:eastAsia="Arial" w:hAnsiTheme="minorBidi" w:cstheme="minorBidi"/>
          <w:sz w:val="24"/>
          <w:szCs w:val="24"/>
          <w:rtl/>
        </w:rPr>
        <w:t> </w:t>
      </w:r>
      <w:r w:rsidR="00E8595B">
        <w:fldChar w:fldCharType="begin"/>
      </w:r>
      <w:r w:rsidR="00E8595B">
        <w:instrText xml:space="preserve"> HYPERLINK "https://he.wikipedia.org/wiki/%D7%AA%D7%95%D7%9B%D7%A0%D7%94" \o "</w:instrText>
      </w:r>
      <w:r w:rsidR="00E8595B">
        <w:rPr>
          <w:rtl/>
          <w:lang w:bidi="he-IL"/>
        </w:rPr>
        <w:instrText>תוכנה</w:instrText>
      </w:r>
      <w:r w:rsidR="00E8595B">
        <w:instrText xml:space="preserve">" </w:instrText>
      </w:r>
      <w:r w:rsidR="00E8595B">
        <w:fldChar w:fldCharType="separate"/>
      </w:r>
      <w:r w:rsidR="002F2CD4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תוכנה</w:t>
      </w:r>
      <w:r w:rsidR="00E8595B">
        <w:rPr>
          <w:rFonts w:asciiTheme="minorBidi" w:eastAsia="Arial" w:hAnsiTheme="minorBidi" w:cstheme="minorBidi"/>
          <w:sz w:val="24"/>
          <w:szCs w:val="24"/>
          <w:lang w:bidi="he-IL"/>
        </w:rPr>
        <w:fldChar w:fldCharType="end"/>
      </w:r>
      <w:r w:rsidR="002F2CD4" w:rsidRPr="000072E0">
        <w:rPr>
          <w:rFonts w:asciiTheme="minorBidi" w:eastAsia="Arial" w:hAnsiTheme="minorBidi" w:cstheme="minorBidi"/>
          <w:sz w:val="24"/>
          <w:szCs w:val="24"/>
          <w:lang w:bidi="he-IL"/>
        </w:rPr>
        <w:t xml:space="preserve">, </w:t>
      </w:r>
      <w:r w:rsidR="002F2CD4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שבהם משתמשים בתכונת</w:t>
      </w:r>
      <w:r w:rsidR="002F2CD4" w:rsidRPr="000072E0">
        <w:rPr>
          <w:rFonts w:asciiTheme="minorBidi" w:eastAsia="Arial" w:hAnsiTheme="minorBidi" w:cstheme="minorBidi"/>
          <w:sz w:val="24"/>
          <w:szCs w:val="24"/>
          <w:rtl/>
        </w:rPr>
        <w:t> </w:t>
      </w:r>
      <w:r w:rsidR="00E8595B">
        <w:fldChar w:fldCharType="begin"/>
      </w:r>
      <w:r w:rsidR="00E8595B">
        <w:instrText xml:space="preserve"> HYPERLINK "https</w:instrText>
      </w:r>
      <w:r w:rsidR="00E8595B">
        <w:instrText xml:space="preserve">://he.wikipedia.org/wiki/Git" \o "Git" </w:instrText>
      </w:r>
      <w:r w:rsidR="00E8595B">
        <w:fldChar w:fldCharType="separate"/>
      </w:r>
      <w:r w:rsidR="002F2CD4" w:rsidRPr="000072E0">
        <w:rPr>
          <w:rFonts w:asciiTheme="minorBidi" w:eastAsia="Arial" w:hAnsiTheme="minorBidi" w:cstheme="minorBidi"/>
          <w:sz w:val="24"/>
          <w:szCs w:val="24"/>
          <w:lang w:bidi="he-IL"/>
        </w:rPr>
        <w:t>Git</w:t>
      </w:r>
      <w:r w:rsidR="00E8595B">
        <w:rPr>
          <w:rFonts w:asciiTheme="minorBidi" w:eastAsia="Arial" w:hAnsiTheme="minorBidi" w:cstheme="minorBidi"/>
          <w:sz w:val="24"/>
          <w:szCs w:val="24"/>
          <w:lang w:bidi="he-IL"/>
        </w:rPr>
        <w:fldChar w:fldCharType="end"/>
      </w:r>
      <w:r w:rsidR="002F2CD4" w:rsidRPr="000072E0">
        <w:rPr>
          <w:rFonts w:asciiTheme="minorBidi" w:eastAsia="Arial" w:hAnsiTheme="minorBidi" w:cstheme="minorBidi"/>
          <w:sz w:val="24"/>
          <w:szCs w:val="24"/>
          <w:lang w:bidi="he-IL"/>
        </w:rPr>
        <w:t> </w:t>
      </w:r>
      <w:r w:rsidR="002F2CD4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עבור</w:t>
      </w:r>
      <w:r w:rsidR="002F2CD4" w:rsidRPr="000072E0">
        <w:rPr>
          <w:rFonts w:asciiTheme="minorBidi" w:eastAsia="Arial" w:hAnsiTheme="minorBidi" w:cstheme="minorBidi"/>
          <w:sz w:val="24"/>
          <w:szCs w:val="24"/>
          <w:rtl/>
        </w:rPr>
        <w:t> </w:t>
      </w:r>
      <w:r w:rsidR="00E8595B">
        <w:fldChar w:fldCharType="begin"/>
      </w:r>
      <w:r w:rsidR="00E8595B">
        <w:instrText xml:space="preserve"> HYPERLINK "https://he.wikipedia.org/wiki/%D7%A0%D7%99%D7%94%D7%95%D7%9C_%D7%92%D7%A8%D7%A1%D7%90%D7%95%D7%AA" \o "</w:instrText>
      </w:r>
      <w:r w:rsidR="00E8595B">
        <w:rPr>
          <w:rtl/>
          <w:lang w:bidi="he-IL"/>
        </w:rPr>
        <w:instrText>ניהול גרסאות</w:instrText>
      </w:r>
      <w:r w:rsidR="00E8595B">
        <w:instrText xml:space="preserve">" </w:instrText>
      </w:r>
      <w:r w:rsidR="00E8595B">
        <w:fldChar w:fldCharType="separate"/>
      </w:r>
      <w:r w:rsidR="002F2CD4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ניהול גרסאות</w:t>
      </w:r>
      <w:r w:rsidR="00E8595B">
        <w:rPr>
          <w:rFonts w:asciiTheme="minorBidi" w:eastAsia="Arial" w:hAnsiTheme="minorBidi" w:cstheme="minorBidi"/>
          <w:sz w:val="24"/>
          <w:szCs w:val="24"/>
          <w:lang w:bidi="he-IL"/>
        </w:rPr>
        <w:fldChar w:fldCharType="end"/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. האתר מספק פונקציונליות של</w:t>
      </w:r>
      <w:r w:rsidRPr="000072E0">
        <w:rPr>
          <w:rFonts w:asciiTheme="minorBidi" w:eastAsia="Arial" w:hAnsiTheme="minorBidi" w:cstheme="minorBidi"/>
          <w:sz w:val="24"/>
          <w:szCs w:val="24"/>
          <w:rtl/>
        </w:rPr>
        <w:t> </w:t>
      </w:r>
      <w:r w:rsidR="00E8595B">
        <w:fldChar w:fldCharType="begin"/>
      </w:r>
      <w:r w:rsidR="00E8595B">
        <w:instrText xml:space="preserve"> HYPERLINK "https://he.wikipedia.</w:instrText>
      </w:r>
      <w:r w:rsidR="00E8595B">
        <w:instrText>org/wiki/%D7%A8%D7%A9%D7%AA_%D7%97%D7%91%D7%A8%D7%AA%D7%99%D7%AA_%D7%9E%D7%A7%D7%95%D7%95%D7%A0%D7%AA" \o "</w:instrText>
      </w:r>
      <w:r w:rsidR="00E8595B">
        <w:rPr>
          <w:rtl/>
          <w:lang w:bidi="he-IL"/>
        </w:rPr>
        <w:instrText>רשת חברתית מקוונת</w:instrText>
      </w:r>
      <w:r w:rsidR="00E8595B">
        <w:instrText xml:space="preserve">" </w:instrText>
      </w:r>
      <w:r w:rsidR="00E8595B">
        <w:fldChar w:fldCharType="separate"/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רשת חברתית מקוונת</w:t>
      </w:r>
      <w:r w:rsidR="00E8595B">
        <w:rPr>
          <w:rFonts w:asciiTheme="minorBidi" w:eastAsia="Arial" w:hAnsiTheme="minorBidi" w:cstheme="minorBidi"/>
          <w:sz w:val="24"/>
          <w:szCs w:val="24"/>
          <w:lang w:bidi="he-IL"/>
        </w:rPr>
        <w:fldChar w:fldCharType="end"/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 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ומאפשר למפתחים לשתף את סטטוס ההתקדמות שלהם בכתיבת הקוד</w:t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.</w:t>
      </w:r>
      <w:r w:rsidR="008661D6"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 xml:space="preserve">  </w:t>
      </w:r>
      <w:r w:rsidR="008661D6" w:rsidRPr="008661D6">
        <w:rPr>
          <w:rFonts w:asciiTheme="minorBidi" w:eastAsia="Arial" w:hAnsiTheme="minorBidi" w:cstheme="minorBidi"/>
          <w:sz w:val="24"/>
          <w:szCs w:val="24"/>
          <w:lang w:bidi="he-IL"/>
        </w:rPr>
        <w:t>https://github.com</w:t>
      </w:r>
      <w:r w:rsidR="008661D6" w:rsidRPr="008661D6">
        <w:rPr>
          <w:rFonts w:asciiTheme="minorBidi" w:eastAsia="Arial" w:hAnsiTheme="minorBidi" w:cs="Arial"/>
          <w:sz w:val="24"/>
          <w:szCs w:val="24"/>
          <w:rtl/>
          <w:lang w:bidi="he-IL"/>
        </w:rPr>
        <w:t>/</w:t>
      </w:r>
    </w:p>
    <w:p w:rsidR="00BE7846" w:rsidRPr="000072E0" w:rsidRDefault="00BE7846" w:rsidP="003C1561">
      <w:pPr>
        <w:shd w:val="clear" w:color="auto" w:fill="FFFFFF"/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</w:p>
    <w:p w:rsidR="00BE7846" w:rsidRPr="000072E0" w:rsidRDefault="00BE7846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5539AC" w:rsidRDefault="005539AC" w:rsidP="003C1561">
      <w:p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</w:p>
    <w:p w:rsidR="00A00C33" w:rsidRDefault="00A00C33" w:rsidP="00A00C33">
      <w:p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</w:p>
    <w:p w:rsidR="00A00C33" w:rsidRDefault="00A00C33" w:rsidP="00A00C33">
      <w:p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</w:p>
    <w:p w:rsidR="00A00C33" w:rsidRDefault="00A00C33" w:rsidP="00A00C33">
      <w:p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</w:p>
    <w:p w:rsidR="00A00C33" w:rsidRDefault="00A00C33" w:rsidP="00A00C33">
      <w:p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</w:p>
    <w:p w:rsidR="00A00C33" w:rsidRDefault="00A00C33" w:rsidP="00A00C33">
      <w:p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</w:p>
    <w:p w:rsidR="00A00C33" w:rsidRDefault="00A00C33" w:rsidP="00A00C33">
      <w:p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</w:p>
    <w:p w:rsidR="00A00C33" w:rsidRDefault="00A00C33" w:rsidP="00A00C33">
      <w:p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</w:p>
    <w:p w:rsidR="00A00C33" w:rsidRDefault="00A00C33" w:rsidP="00A00C33">
      <w:p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</w:p>
    <w:p w:rsidR="00A00C33" w:rsidRDefault="00A00C33" w:rsidP="00A00C33">
      <w:p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</w:p>
    <w:p w:rsidR="00A00C33" w:rsidRPr="000072E0" w:rsidRDefault="00A00C33" w:rsidP="00A00C33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5539AC" w:rsidRPr="000072E0" w:rsidRDefault="003C1561" w:rsidP="003C1561">
      <w:pPr>
        <w:pStyle w:val="Heading2"/>
        <w:numPr>
          <w:ilvl w:val="1"/>
          <w:numId w:val="10"/>
        </w:numPr>
        <w:bidi/>
        <w:rPr>
          <w:rFonts w:eastAsia="Arial"/>
          <w:rtl/>
          <w:lang w:bidi="he-IL"/>
        </w:rPr>
      </w:pPr>
      <w:bookmarkStart w:id="14" w:name="_Toc453156922"/>
      <w:r>
        <w:rPr>
          <w:rFonts w:eastAsia="Arial" w:hint="cs"/>
          <w:rtl/>
          <w:lang w:bidi="he-IL"/>
        </w:rPr>
        <w:lastRenderedPageBreak/>
        <w:t xml:space="preserve">  </w:t>
      </w:r>
      <w:r w:rsidR="005539AC" w:rsidRPr="000072E0">
        <w:rPr>
          <w:rFonts w:eastAsia="Arial"/>
          <w:rtl/>
          <w:lang w:bidi="he-IL"/>
        </w:rPr>
        <w:t>תיאור בסיס הנתונים:</w:t>
      </w:r>
      <w:bookmarkEnd w:id="14"/>
    </w:p>
    <w:p w:rsidR="007E1FD9" w:rsidRPr="000072E0" w:rsidRDefault="007E1FD9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7E1FD9" w:rsidRPr="000072E0" w:rsidRDefault="007E1FD9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u w:val="single"/>
          <w:rtl/>
          <w:lang w:bidi="he-IL"/>
        </w:rPr>
        <w:t>טבלת סופרים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: מכילה את פרטי הסופרים- אינדקס, שם פרטי, שם משפחה, תאריך לידה וקישור לדף בויקיפדיה. </w:t>
      </w:r>
    </w:p>
    <w:p w:rsidR="005539AC" w:rsidRPr="000072E0" w:rsidRDefault="007E1FD9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u w:val="single"/>
          <w:rtl/>
          <w:lang w:bidi="he-IL"/>
        </w:rPr>
        <w:t>טבלת קטגוריות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: מכילה קטגוריות של ספרים – אינ</w:t>
      </w:r>
      <w:r w:rsidR="00F7332A"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>ד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קס ושם הקטגוריה</w:t>
      </w:r>
    </w:p>
    <w:p w:rsidR="007E1FD9" w:rsidRPr="000072E0" w:rsidRDefault="007E1FD9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u w:val="single"/>
          <w:rtl/>
          <w:lang w:bidi="he-IL"/>
        </w:rPr>
        <w:t>טבלת ספרים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: מכילה את פרטי הספרים במאגר – אינדקס, שם ספר, תקציר, שנת הוצאה, הוצאה לאור, קטגוריה, סופר, תמונה ודירוג.</w:t>
      </w:r>
    </w:p>
    <w:p w:rsidR="007E1FD9" w:rsidRPr="000072E0" w:rsidRDefault="007E1FD9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u w:val="single"/>
          <w:rtl/>
          <w:lang w:bidi="he-IL"/>
        </w:rPr>
        <w:t>טבלת הצעות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: מכילה את כל ההצעות לספרים – אינקס, תאריך הצעה, ספר מוצע, משתמש ששלח בקשה </w:t>
      </w:r>
      <w:r w:rsidR="00131863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.</w:t>
      </w:r>
    </w:p>
    <w:p w:rsidR="001050F3" w:rsidRPr="000072E0" w:rsidRDefault="001050F3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u w:val="single"/>
          <w:rtl/>
          <w:lang w:bidi="he-IL"/>
        </w:rPr>
        <w:t xml:space="preserve">טבלת מצבי הצעות 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:</w:t>
      </w:r>
      <w:r w:rsidR="00131863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מכילה מצב של הצעה בזמן נתון . סטטוס , תאריך , הערה. בעזרת טבלה זו ניתן לשמור היסטוריה של מצבים שבו היתה ההצעה. </w:t>
      </w:r>
    </w:p>
    <w:p w:rsidR="007E1FD9" w:rsidRPr="000072E0" w:rsidRDefault="007E1FD9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u w:val="single"/>
          <w:rtl/>
          <w:lang w:bidi="he-IL"/>
        </w:rPr>
        <w:t>טבלת ביקורות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: מכילה את הביקורות על הספרים- אינדקס, שם ספר, שם משתמש שמוסיף את הבקורת, ציון וההערה.</w:t>
      </w:r>
    </w:p>
    <w:p w:rsidR="007E1FD9" w:rsidRPr="000072E0" w:rsidRDefault="007E1FD9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u w:val="single"/>
          <w:rtl/>
          <w:lang w:bidi="he-IL"/>
        </w:rPr>
        <w:t>טבלת משתמשים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: מכילה את כל המשתמשים הרשומים במערכת – אינדקס, שם פרטי, שם משפחה, תאריך לידה, מין, תמונה, שם משתמש, סיסמא, ניקוד וס</w:t>
      </w:r>
      <w:r w:rsidR="00F7332A"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>ו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ג משתמש (</w:t>
      </w:r>
      <w:r w:rsidR="009D3CC4">
        <w:rPr>
          <w:rFonts w:asciiTheme="minorBidi" w:eastAsia="Arial" w:hAnsiTheme="minorBidi" w:cstheme="minorBidi"/>
          <w:sz w:val="24"/>
          <w:szCs w:val="24"/>
          <w:rtl/>
          <w:lang w:bidi="he-IL"/>
        </w:rPr>
        <w:t>אדמיניסטרטור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או משתמש קצה</w:t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 xml:space="preserve"> 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). </w:t>
      </w:r>
    </w:p>
    <w:p w:rsidR="000072E0" w:rsidRDefault="000072E0" w:rsidP="003C1561">
      <w:p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</w:p>
    <w:p w:rsidR="00A00C33" w:rsidRDefault="00A00C33" w:rsidP="00A00C33">
      <w:pPr>
        <w:bidi/>
        <w:rPr>
          <w:rFonts w:asciiTheme="minorBidi" w:eastAsia="Arial" w:hAnsiTheme="minorBidi" w:cstheme="minorBidi"/>
          <w:b/>
          <w:bCs/>
          <w:sz w:val="24"/>
          <w:szCs w:val="24"/>
          <w:rtl/>
          <w:lang w:bidi="he-IL"/>
        </w:rPr>
      </w:pPr>
    </w:p>
    <w:p w:rsidR="005539AC" w:rsidRPr="000072E0" w:rsidRDefault="003C1561" w:rsidP="003C1561">
      <w:pPr>
        <w:pStyle w:val="Heading2"/>
        <w:numPr>
          <w:ilvl w:val="1"/>
          <w:numId w:val="10"/>
        </w:numPr>
        <w:bidi/>
        <w:rPr>
          <w:rFonts w:eastAsia="Arial"/>
          <w:rtl/>
          <w:lang w:bidi="he-IL"/>
        </w:rPr>
      </w:pPr>
      <w:bookmarkStart w:id="15" w:name="_Toc453156923"/>
      <w:r>
        <w:rPr>
          <w:rFonts w:eastAsia="Arial" w:hint="cs"/>
          <w:rtl/>
          <w:lang w:bidi="he-IL"/>
        </w:rPr>
        <w:t xml:space="preserve">  </w:t>
      </w:r>
      <w:r w:rsidR="005539AC" w:rsidRPr="000072E0">
        <w:rPr>
          <w:rFonts w:eastAsia="Arial"/>
          <w:rtl/>
          <w:lang w:bidi="he-IL"/>
        </w:rPr>
        <w:t>תרשים קשרי הגומלין בין הטבלאות:</w:t>
      </w:r>
      <w:bookmarkEnd w:id="15"/>
    </w:p>
    <w:p w:rsidR="007E1FD9" w:rsidRPr="000072E0" w:rsidRDefault="007E1FD9" w:rsidP="003C1561">
      <w:pPr>
        <w:bidi/>
        <w:rPr>
          <w:rFonts w:asciiTheme="minorBidi" w:eastAsia="Arial" w:hAnsiTheme="minorBidi" w:cstheme="minorBidi"/>
          <w:b/>
          <w:bCs/>
          <w:sz w:val="24"/>
          <w:szCs w:val="24"/>
          <w:rtl/>
          <w:lang w:bidi="he-IL"/>
        </w:rPr>
      </w:pPr>
    </w:p>
    <w:p w:rsidR="007E1FD9" w:rsidRPr="000072E0" w:rsidRDefault="00791022" w:rsidP="003C1561">
      <w:pPr>
        <w:bidi/>
        <w:rPr>
          <w:rFonts w:asciiTheme="minorBidi" w:eastAsia="Arial" w:hAnsiTheme="minorBidi" w:cstheme="minorBidi"/>
          <w:b/>
          <w:bCs/>
          <w:sz w:val="24"/>
          <w:szCs w:val="24"/>
          <w:lang w:bidi="he-IL"/>
        </w:rPr>
      </w:pPr>
      <w:r w:rsidRPr="000072E0">
        <w:rPr>
          <w:rFonts w:asciiTheme="minorBidi" w:eastAsia="Arial" w:hAnsiTheme="minorBidi" w:cstheme="minorBidi"/>
          <w:b/>
          <w:bCs/>
          <w:noProof/>
          <w:sz w:val="24"/>
          <w:szCs w:val="24"/>
          <w:lang w:bidi="he-IL"/>
        </w:rPr>
        <w:drawing>
          <wp:inline distT="0" distB="0" distL="0" distR="0" wp14:anchorId="5A18CB1E" wp14:editId="6C752206">
            <wp:extent cx="5367131" cy="3698969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294" cy="370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9AC" w:rsidRPr="000072E0" w:rsidRDefault="005539AC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0072E0" w:rsidRDefault="000072E0" w:rsidP="003C1561">
      <w:pPr>
        <w:bidi/>
        <w:rPr>
          <w:rFonts w:asciiTheme="minorBidi" w:eastAsia="Arial" w:hAnsiTheme="minorBidi" w:cstheme="minorBidi"/>
          <w:b/>
          <w:bCs/>
          <w:sz w:val="24"/>
          <w:szCs w:val="24"/>
          <w:lang w:bidi="he-IL"/>
        </w:rPr>
      </w:pPr>
    </w:p>
    <w:p w:rsidR="00A00C33" w:rsidRDefault="00A00C33" w:rsidP="00A00C33">
      <w:pPr>
        <w:bidi/>
        <w:rPr>
          <w:rFonts w:asciiTheme="minorBidi" w:eastAsia="Arial" w:hAnsiTheme="minorBidi" w:cstheme="minorBidi"/>
          <w:b/>
          <w:bCs/>
          <w:sz w:val="24"/>
          <w:szCs w:val="24"/>
          <w:lang w:bidi="he-IL"/>
        </w:rPr>
      </w:pPr>
    </w:p>
    <w:p w:rsidR="00A00C33" w:rsidRDefault="00A00C33" w:rsidP="00A00C33">
      <w:pPr>
        <w:bidi/>
        <w:rPr>
          <w:rFonts w:asciiTheme="minorBidi" w:eastAsia="Arial" w:hAnsiTheme="minorBidi" w:cstheme="minorBidi"/>
          <w:b/>
          <w:bCs/>
          <w:sz w:val="24"/>
          <w:szCs w:val="24"/>
          <w:lang w:bidi="he-IL"/>
        </w:rPr>
      </w:pPr>
    </w:p>
    <w:p w:rsidR="00A00C33" w:rsidRDefault="00A00C33" w:rsidP="00A00C33">
      <w:pPr>
        <w:bidi/>
        <w:rPr>
          <w:rFonts w:asciiTheme="minorBidi" w:eastAsia="Arial" w:hAnsiTheme="minorBidi" w:cstheme="minorBidi"/>
          <w:b/>
          <w:bCs/>
          <w:sz w:val="24"/>
          <w:szCs w:val="24"/>
          <w:rtl/>
          <w:lang w:bidi="he-IL"/>
        </w:rPr>
      </w:pPr>
    </w:p>
    <w:p w:rsidR="005539AC" w:rsidRDefault="003C1561" w:rsidP="00A00C33">
      <w:pPr>
        <w:pStyle w:val="Heading2"/>
        <w:numPr>
          <w:ilvl w:val="1"/>
          <w:numId w:val="10"/>
        </w:numPr>
        <w:bidi/>
        <w:rPr>
          <w:rFonts w:eastAsia="Arial"/>
          <w:lang w:bidi="he-IL"/>
        </w:rPr>
      </w:pPr>
      <w:bookmarkStart w:id="16" w:name="_Toc453156924"/>
      <w:r w:rsidRPr="00A00C33">
        <w:rPr>
          <w:rFonts w:eastAsia="Arial" w:hint="cs"/>
          <w:rtl/>
          <w:lang w:bidi="he-IL"/>
        </w:rPr>
        <w:lastRenderedPageBreak/>
        <w:t xml:space="preserve">  </w:t>
      </w:r>
      <w:r w:rsidR="005539AC" w:rsidRPr="00A00C33">
        <w:rPr>
          <w:rFonts w:eastAsia="Arial"/>
          <w:rtl/>
          <w:lang w:bidi="he-IL"/>
        </w:rPr>
        <w:t>תיאור מחלקות:</w:t>
      </w:r>
      <w:bookmarkEnd w:id="16"/>
    </w:p>
    <w:p w:rsidR="00A00C33" w:rsidRPr="00A00C33" w:rsidRDefault="00A00C33" w:rsidP="00A00C33">
      <w:pPr>
        <w:bidi/>
        <w:rPr>
          <w:rFonts w:eastAsia="Arial"/>
          <w:rtl/>
          <w:lang w:bidi="he-IL"/>
        </w:rPr>
      </w:pPr>
    </w:p>
    <w:p w:rsidR="004F1402" w:rsidRDefault="009D3E4A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u w:val="single"/>
          <w:rtl/>
          <w:lang w:bidi="he-IL"/>
        </w:rPr>
        <w:t>צד שרת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:</w:t>
      </w:r>
    </w:p>
    <w:p w:rsidR="009D3E4A" w:rsidRPr="000072E0" w:rsidRDefault="00D751AA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קובץ ראשי </w:t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Application.java</w:t>
      </w:r>
      <w:r w:rsidR="00987DCA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מחלקה העושה שימוש באנוטציה </w:t>
      </w:r>
      <w:r w:rsidR="00987DCA" w:rsidRPr="000072E0">
        <w:rPr>
          <w:rFonts w:asciiTheme="minorBidi" w:eastAsia="Arial" w:hAnsiTheme="minorBidi" w:cstheme="minorBidi"/>
          <w:sz w:val="24"/>
          <w:szCs w:val="24"/>
          <w:lang w:bidi="he-IL"/>
        </w:rPr>
        <w:t>@</w:t>
      </w:r>
      <w:proofErr w:type="spellStart"/>
      <w:r w:rsidR="00987DCA" w:rsidRPr="000072E0">
        <w:rPr>
          <w:rFonts w:asciiTheme="minorBidi" w:eastAsia="Arial" w:hAnsiTheme="minorBidi" w:cstheme="minorBidi"/>
          <w:sz w:val="24"/>
          <w:szCs w:val="24"/>
          <w:lang w:bidi="he-IL"/>
        </w:rPr>
        <w:t>SpringBootApplication</w:t>
      </w:r>
      <w:proofErr w:type="spellEnd"/>
    </w:p>
    <w:p w:rsidR="009D3E4A" w:rsidRPr="000072E0" w:rsidRDefault="009D3E4A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Controllers</w:t>
      </w:r>
      <w:r w:rsidR="000B5D4D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– מחלקות המאפשרות הקמת שירותי אינטרנט מבוססי </w:t>
      </w:r>
      <w:r w:rsidR="000B5D4D" w:rsidRPr="000072E0">
        <w:rPr>
          <w:rFonts w:asciiTheme="minorBidi" w:eastAsia="Arial" w:hAnsiTheme="minorBidi" w:cstheme="minorBidi"/>
          <w:sz w:val="24"/>
          <w:szCs w:val="24"/>
          <w:lang w:bidi="he-IL"/>
        </w:rPr>
        <w:t>REST</w:t>
      </w:r>
      <w:r w:rsidR="000B5D4D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כדוגמת הוספת סופר מחיקת סופר עריכת סופר </w:t>
      </w:r>
      <w:r w:rsidR="008E2540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וכו.</w:t>
      </w:r>
    </w:p>
    <w:p w:rsidR="009D3E4A" w:rsidRPr="000072E0" w:rsidRDefault="009D3E4A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69"/>
        <w:gridCol w:w="3873"/>
      </w:tblGrid>
      <w:tr w:rsidR="009D3E4A" w:rsidRPr="000072E0" w:rsidTr="009D3E4A">
        <w:tc>
          <w:tcPr>
            <w:tcW w:w="5458" w:type="dxa"/>
          </w:tcPr>
          <w:p w:rsidR="009D3E4A" w:rsidRPr="000072E0" w:rsidRDefault="009D3E4A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שם המחלקה </w:t>
            </w:r>
          </w:p>
        </w:tc>
        <w:tc>
          <w:tcPr>
            <w:tcW w:w="5458" w:type="dxa"/>
          </w:tcPr>
          <w:p w:rsidR="009D3E4A" w:rsidRPr="000072E0" w:rsidRDefault="009D3E4A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>תיאור</w:t>
            </w:r>
          </w:p>
        </w:tc>
      </w:tr>
      <w:tr w:rsidR="009D3E4A" w:rsidRPr="000072E0" w:rsidTr="009D3E4A">
        <w:tc>
          <w:tcPr>
            <w:tcW w:w="5458" w:type="dxa"/>
          </w:tcPr>
          <w:p w:rsidR="009D3E4A" w:rsidRPr="000072E0" w:rsidRDefault="00C72F75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AuthorController.java</w:t>
            </w:r>
          </w:p>
        </w:tc>
        <w:tc>
          <w:tcPr>
            <w:tcW w:w="5458" w:type="dxa"/>
          </w:tcPr>
          <w:p w:rsidR="009D3E4A" w:rsidRPr="000072E0" w:rsidRDefault="007153FD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המחלקה מייצגת </w:t>
            </w:r>
            <w:r w:rsidR="000B5D4D"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שירותי אינטרנט עבור פעולות סופר. </w:t>
            </w:r>
          </w:p>
        </w:tc>
      </w:tr>
      <w:tr w:rsidR="009D3E4A" w:rsidRPr="000072E0" w:rsidTr="009D3E4A">
        <w:tc>
          <w:tcPr>
            <w:tcW w:w="5458" w:type="dxa"/>
          </w:tcPr>
          <w:p w:rsidR="009D3E4A" w:rsidRPr="000072E0" w:rsidRDefault="00C72F75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BookCategoryController.java</w:t>
            </w:r>
          </w:p>
        </w:tc>
        <w:tc>
          <w:tcPr>
            <w:tcW w:w="5458" w:type="dxa"/>
          </w:tcPr>
          <w:p w:rsidR="009D3E4A" w:rsidRPr="000072E0" w:rsidRDefault="000B5D4D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>המחלקה מייצגת שירותי אינטרנט עבור פעולות קטגוריות ספרים.</w:t>
            </w:r>
          </w:p>
        </w:tc>
      </w:tr>
      <w:tr w:rsidR="009D3E4A" w:rsidRPr="000072E0" w:rsidTr="009D3E4A">
        <w:tc>
          <w:tcPr>
            <w:tcW w:w="5458" w:type="dxa"/>
          </w:tcPr>
          <w:p w:rsidR="009D3E4A" w:rsidRPr="000072E0" w:rsidRDefault="00C72F75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BookController.java</w:t>
            </w:r>
          </w:p>
        </w:tc>
        <w:tc>
          <w:tcPr>
            <w:tcW w:w="5458" w:type="dxa"/>
          </w:tcPr>
          <w:p w:rsidR="009D3E4A" w:rsidRPr="000072E0" w:rsidRDefault="000B5D4D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>המחלקה מייצגת שירותי אינטרנט עבור פעולות ספרים.</w:t>
            </w:r>
          </w:p>
        </w:tc>
      </w:tr>
      <w:tr w:rsidR="009D3E4A" w:rsidRPr="000072E0" w:rsidTr="009D3E4A">
        <w:tc>
          <w:tcPr>
            <w:tcW w:w="5458" w:type="dxa"/>
          </w:tcPr>
          <w:p w:rsidR="009D3E4A" w:rsidRPr="000072E0" w:rsidRDefault="00C72F75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FileUploadController.java</w:t>
            </w:r>
          </w:p>
        </w:tc>
        <w:tc>
          <w:tcPr>
            <w:tcW w:w="5458" w:type="dxa"/>
          </w:tcPr>
          <w:p w:rsidR="009D3E4A" w:rsidRPr="000072E0" w:rsidRDefault="000B5D4D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>המחלקה מייצגת שירותי אינטרנט עבור פעולות טעינת קבצים כגון תמונות עבור ספרים וסופרים.</w:t>
            </w:r>
          </w:p>
        </w:tc>
      </w:tr>
      <w:tr w:rsidR="009D3E4A" w:rsidRPr="000072E0" w:rsidTr="009D3E4A">
        <w:tc>
          <w:tcPr>
            <w:tcW w:w="5458" w:type="dxa"/>
          </w:tcPr>
          <w:p w:rsidR="009D3E4A" w:rsidRPr="000072E0" w:rsidRDefault="00C72F75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ProposalController.java</w:t>
            </w:r>
          </w:p>
        </w:tc>
        <w:tc>
          <w:tcPr>
            <w:tcW w:w="5458" w:type="dxa"/>
          </w:tcPr>
          <w:p w:rsidR="009D3E4A" w:rsidRPr="000072E0" w:rsidRDefault="000B5D4D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>המחלקה מייצגת שירותי אינטרנט עבור פעולות הצעה לספר.</w:t>
            </w:r>
          </w:p>
        </w:tc>
      </w:tr>
      <w:tr w:rsidR="009D3E4A" w:rsidRPr="000072E0" w:rsidTr="009D3E4A">
        <w:tc>
          <w:tcPr>
            <w:tcW w:w="5458" w:type="dxa"/>
          </w:tcPr>
          <w:p w:rsidR="009D3E4A" w:rsidRPr="000072E0" w:rsidRDefault="00C72F75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ProposalStateController.java</w:t>
            </w:r>
          </w:p>
        </w:tc>
        <w:tc>
          <w:tcPr>
            <w:tcW w:w="5458" w:type="dxa"/>
          </w:tcPr>
          <w:p w:rsidR="009D3E4A" w:rsidRPr="000072E0" w:rsidRDefault="000B5D4D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>המחלקה מייצגת שירותי אינטרנט עבור פעולות היסטורית מצבים להצעה לדוגמה מצב המתנה , מצב מניעה או אישור.</w:t>
            </w:r>
          </w:p>
        </w:tc>
      </w:tr>
      <w:tr w:rsidR="009D3E4A" w:rsidRPr="000072E0" w:rsidTr="009D3E4A">
        <w:tc>
          <w:tcPr>
            <w:tcW w:w="5458" w:type="dxa"/>
          </w:tcPr>
          <w:p w:rsidR="009D3E4A" w:rsidRPr="000072E0" w:rsidRDefault="00C72F75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ReviewController.java</w:t>
            </w:r>
          </w:p>
        </w:tc>
        <w:tc>
          <w:tcPr>
            <w:tcW w:w="5458" w:type="dxa"/>
          </w:tcPr>
          <w:p w:rsidR="009D3E4A" w:rsidRPr="000072E0" w:rsidRDefault="000B5D4D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>המחלקה מייצגת שירותי אינטרנט עבור פעולות הקשורות לביקורות ספרים.</w:t>
            </w:r>
          </w:p>
        </w:tc>
      </w:tr>
      <w:tr w:rsidR="00C72F75" w:rsidRPr="000072E0" w:rsidTr="009D3E4A">
        <w:tc>
          <w:tcPr>
            <w:tcW w:w="5458" w:type="dxa"/>
          </w:tcPr>
          <w:p w:rsidR="00C72F75" w:rsidRPr="000072E0" w:rsidRDefault="00C72F75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UserController.java</w:t>
            </w:r>
          </w:p>
        </w:tc>
        <w:tc>
          <w:tcPr>
            <w:tcW w:w="5458" w:type="dxa"/>
          </w:tcPr>
          <w:p w:rsidR="00C72F75" w:rsidRPr="000072E0" w:rsidRDefault="000B5D4D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>המחלקה מייצגת שירותי אינטרנט עבור פעולות משתמש.</w:t>
            </w:r>
          </w:p>
        </w:tc>
      </w:tr>
    </w:tbl>
    <w:p w:rsidR="009D3E4A" w:rsidRPr="000072E0" w:rsidRDefault="009D3E4A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5539AC" w:rsidRPr="000072E0" w:rsidRDefault="00C72F75" w:rsidP="003C1561">
      <w:pPr>
        <w:bidi/>
        <w:rPr>
          <w:rFonts w:asciiTheme="minorBidi" w:eastAsia="Arial" w:hAnsiTheme="minorBidi" w:cstheme="minorBidi"/>
          <w:sz w:val="24"/>
          <w:szCs w:val="24"/>
          <w:u w:val="single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u w:val="single"/>
          <w:lang w:bidi="he-IL"/>
        </w:rPr>
        <w:t>Models</w:t>
      </w:r>
    </w:p>
    <w:p w:rsidR="00C72F75" w:rsidRPr="000072E0" w:rsidRDefault="00C72F75" w:rsidP="003C1561">
      <w:pPr>
        <w:bidi/>
        <w:rPr>
          <w:rFonts w:asciiTheme="minorBidi" w:eastAsia="Arial" w:hAnsiTheme="minorBidi" w:cstheme="minorBidi"/>
          <w:sz w:val="24"/>
          <w:szCs w:val="24"/>
          <w:u w:val="single"/>
          <w:rtl/>
          <w:lang w:bidi="he-IL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399"/>
        <w:gridCol w:w="4143"/>
      </w:tblGrid>
      <w:tr w:rsidR="00C72F75" w:rsidRPr="000072E0" w:rsidTr="00987DCA">
        <w:tc>
          <w:tcPr>
            <w:tcW w:w="5458" w:type="dxa"/>
          </w:tcPr>
          <w:p w:rsidR="00C72F75" w:rsidRPr="000072E0" w:rsidRDefault="00C72F75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שם המחלקה </w:t>
            </w:r>
          </w:p>
        </w:tc>
        <w:tc>
          <w:tcPr>
            <w:tcW w:w="5458" w:type="dxa"/>
          </w:tcPr>
          <w:p w:rsidR="00C72F75" w:rsidRPr="000072E0" w:rsidRDefault="00C72F75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>תיאור</w:t>
            </w:r>
          </w:p>
        </w:tc>
      </w:tr>
      <w:tr w:rsidR="00C72F75" w:rsidRPr="000072E0" w:rsidTr="00987DCA">
        <w:tc>
          <w:tcPr>
            <w:tcW w:w="5458" w:type="dxa"/>
          </w:tcPr>
          <w:p w:rsidR="00C72F75" w:rsidRPr="000072E0" w:rsidRDefault="00C72F75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Author.java</w:t>
            </w:r>
          </w:p>
        </w:tc>
        <w:tc>
          <w:tcPr>
            <w:tcW w:w="5458" w:type="dxa"/>
          </w:tcPr>
          <w:p w:rsidR="00C72F75" w:rsidRPr="000072E0" w:rsidRDefault="000B5D4D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>מחלקה המייצגת סופר .</w:t>
            </w:r>
          </w:p>
        </w:tc>
      </w:tr>
      <w:tr w:rsidR="00C72F75" w:rsidRPr="000072E0" w:rsidTr="00987DCA">
        <w:tc>
          <w:tcPr>
            <w:tcW w:w="5458" w:type="dxa"/>
          </w:tcPr>
          <w:p w:rsidR="00C72F75" w:rsidRPr="000072E0" w:rsidRDefault="00C72F75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BookCategory.java</w:t>
            </w:r>
          </w:p>
        </w:tc>
        <w:tc>
          <w:tcPr>
            <w:tcW w:w="5458" w:type="dxa"/>
          </w:tcPr>
          <w:p w:rsidR="00C72F75" w:rsidRPr="000072E0" w:rsidRDefault="000B5D4D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>מחלקה המייצגת קטגוריית ספר.</w:t>
            </w:r>
          </w:p>
        </w:tc>
      </w:tr>
      <w:tr w:rsidR="00C72F75" w:rsidRPr="000072E0" w:rsidTr="00987DCA">
        <w:tc>
          <w:tcPr>
            <w:tcW w:w="5458" w:type="dxa"/>
          </w:tcPr>
          <w:p w:rsidR="00C72F75" w:rsidRPr="000072E0" w:rsidRDefault="00C72F75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Book.java</w:t>
            </w:r>
          </w:p>
        </w:tc>
        <w:tc>
          <w:tcPr>
            <w:tcW w:w="5458" w:type="dxa"/>
          </w:tcPr>
          <w:p w:rsidR="00C72F75" w:rsidRPr="000072E0" w:rsidRDefault="000B5D4D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>מחלקה המייצגת ספר.</w:t>
            </w:r>
          </w:p>
        </w:tc>
      </w:tr>
      <w:tr w:rsidR="00C72F75" w:rsidRPr="000072E0" w:rsidTr="00987DCA">
        <w:tc>
          <w:tcPr>
            <w:tcW w:w="5458" w:type="dxa"/>
          </w:tcPr>
          <w:p w:rsidR="00C72F75" w:rsidRPr="000072E0" w:rsidRDefault="00C72F75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Proposal.java</w:t>
            </w:r>
          </w:p>
        </w:tc>
        <w:tc>
          <w:tcPr>
            <w:tcW w:w="5458" w:type="dxa"/>
          </w:tcPr>
          <w:p w:rsidR="00C72F75" w:rsidRPr="000072E0" w:rsidRDefault="000B5D4D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>מחלקה המייצגת הצעה.</w:t>
            </w:r>
          </w:p>
        </w:tc>
      </w:tr>
      <w:tr w:rsidR="00C72F75" w:rsidRPr="000072E0" w:rsidTr="00987DCA">
        <w:tc>
          <w:tcPr>
            <w:tcW w:w="5458" w:type="dxa"/>
          </w:tcPr>
          <w:p w:rsidR="00C72F75" w:rsidRPr="000072E0" w:rsidRDefault="00C72F75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ProposalState.java</w:t>
            </w:r>
          </w:p>
        </w:tc>
        <w:tc>
          <w:tcPr>
            <w:tcW w:w="5458" w:type="dxa"/>
          </w:tcPr>
          <w:p w:rsidR="00C72F75" w:rsidRPr="000072E0" w:rsidRDefault="000B5D4D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>מחלקה המייצגת מצב הצעה.</w:t>
            </w:r>
          </w:p>
        </w:tc>
      </w:tr>
      <w:tr w:rsidR="00C72F75" w:rsidRPr="000072E0" w:rsidTr="00987DCA">
        <w:tc>
          <w:tcPr>
            <w:tcW w:w="5458" w:type="dxa"/>
          </w:tcPr>
          <w:p w:rsidR="00C72F75" w:rsidRPr="000072E0" w:rsidRDefault="00C72F75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Review.java</w:t>
            </w:r>
          </w:p>
        </w:tc>
        <w:tc>
          <w:tcPr>
            <w:tcW w:w="5458" w:type="dxa"/>
          </w:tcPr>
          <w:p w:rsidR="00C72F75" w:rsidRPr="000072E0" w:rsidRDefault="000B5D4D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>מחלקה המייצגת ביקורת משתמש לספר.</w:t>
            </w:r>
          </w:p>
        </w:tc>
      </w:tr>
      <w:tr w:rsidR="00C72F75" w:rsidRPr="000072E0" w:rsidTr="00987DCA">
        <w:tc>
          <w:tcPr>
            <w:tcW w:w="5458" w:type="dxa"/>
          </w:tcPr>
          <w:p w:rsidR="00C72F75" w:rsidRPr="000072E0" w:rsidRDefault="00C72F75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User.java</w:t>
            </w:r>
          </w:p>
        </w:tc>
        <w:tc>
          <w:tcPr>
            <w:tcW w:w="5458" w:type="dxa"/>
          </w:tcPr>
          <w:p w:rsidR="00C72F75" w:rsidRPr="000072E0" w:rsidRDefault="000B5D4D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>מחלקה המייצגת משתמש.</w:t>
            </w:r>
          </w:p>
        </w:tc>
      </w:tr>
      <w:tr w:rsidR="00C72F75" w:rsidRPr="000072E0" w:rsidTr="00987DCA">
        <w:tc>
          <w:tcPr>
            <w:tcW w:w="5458" w:type="dxa"/>
          </w:tcPr>
          <w:p w:rsidR="00C72F75" w:rsidRPr="000072E0" w:rsidRDefault="00C72F75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ResultData.java</w:t>
            </w:r>
          </w:p>
        </w:tc>
        <w:tc>
          <w:tcPr>
            <w:tcW w:w="5458" w:type="dxa"/>
          </w:tcPr>
          <w:p w:rsidR="00C72F75" w:rsidRPr="000072E0" w:rsidRDefault="000B5D4D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>מחלקה המייצגת תוצאת של בקשת שירות מ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Controller -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>.</w:t>
            </w:r>
          </w:p>
        </w:tc>
      </w:tr>
    </w:tbl>
    <w:p w:rsidR="00C72F75" w:rsidRPr="000072E0" w:rsidRDefault="00C72F75" w:rsidP="003C1561">
      <w:pPr>
        <w:bidi/>
        <w:rPr>
          <w:rFonts w:asciiTheme="minorBidi" w:eastAsia="Arial" w:hAnsiTheme="minorBidi" w:cstheme="minorBidi"/>
          <w:sz w:val="24"/>
          <w:szCs w:val="24"/>
          <w:u w:val="single"/>
          <w:rtl/>
          <w:lang w:bidi="he-IL"/>
        </w:rPr>
      </w:pPr>
    </w:p>
    <w:p w:rsidR="00C72F75" w:rsidRDefault="00C72F75" w:rsidP="003C1561">
      <w:p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u w:val="single"/>
          <w:lang w:bidi="he-IL"/>
        </w:rPr>
        <w:t>Repositories</w:t>
      </w:r>
      <w:r w:rsidR="000B5D4D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–</w:t>
      </w:r>
      <w:r w:rsidR="000B5D4D" w:rsidRPr="000072E0">
        <w:rPr>
          <w:rFonts w:asciiTheme="minorBidi" w:eastAsia="Arial" w:hAnsiTheme="minorBidi" w:cstheme="minorBidi"/>
          <w:sz w:val="24"/>
          <w:szCs w:val="24"/>
          <w:u w:val="single"/>
          <w:rtl/>
          <w:lang w:bidi="he-IL"/>
        </w:rPr>
        <w:t xml:space="preserve"> </w:t>
      </w:r>
      <w:r w:rsidR="000B5D4D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מחלקות ממשק (</w:t>
      </w:r>
      <w:r w:rsidR="000B5D4D" w:rsidRPr="000072E0">
        <w:rPr>
          <w:rFonts w:asciiTheme="minorBidi" w:eastAsia="Arial" w:hAnsiTheme="minorBidi" w:cstheme="minorBidi"/>
          <w:sz w:val="24"/>
          <w:szCs w:val="24"/>
          <w:lang w:bidi="he-IL"/>
        </w:rPr>
        <w:t>Interface</w:t>
      </w:r>
      <w:r w:rsidR="000B5D4D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) אשר תפקידם לפשט את פעולות מול הטבלאות ב</w:t>
      </w:r>
      <w:r w:rsidR="000B5D4D" w:rsidRPr="000072E0">
        <w:rPr>
          <w:rFonts w:asciiTheme="minorBidi" w:eastAsia="Arial" w:hAnsiTheme="minorBidi" w:cstheme="minorBidi"/>
          <w:sz w:val="24"/>
          <w:szCs w:val="24"/>
          <w:lang w:bidi="he-IL"/>
        </w:rPr>
        <w:t xml:space="preserve">    DB-</w:t>
      </w:r>
      <w:r w:rsidR="000B5D4D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קבלת פעולת </w:t>
      </w:r>
      <w:r w:rsidR="000B5D4D" w:rsidRPr="000072E0">
        <w:rPr>
          <w:rFonts w:asciiTheme="minorBidi" w:eastAsia="Arial" w:hAnsiTheme="minorBidi" w:cstheme="minorBidi"/>
          <w:sz w:val="24"/>
          <w:szCs w:val="24"/>
          <w:lang w:bidi="he-IL"/>
        </w:rPr>
        <w:t>CRUD</w:t>
      </w:r>
      <w:r w:rsidR="000B5D4D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בחינם מאותחלות ע"י </w:t>
      </w:r>
      <w:proofErr w:type="gramStart"/>
      <w:r w:rsidR="000B5D4D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@</w:t>
      </w:r>
      <w:proofErr w:type="spellStart"/>
      <w:r w:rsidR="000B5D4D" w:rsidRPr="000072E0">
        <w:rPr>
          <w:rFonts w:asciiTheme="minorBidi" w:eastAsia="Arial" w:hAnsiTheme="minorBidi" w:cstheme="minorBidi"/>
          <w:sz w:val="24"/>
          <w:szCs w:val="24"/>
          <w:lang w:bidi="he-IL"/>
        </w:rPr>
        <w:t>autowire</w:t>
      </w:r>
      <w:proofErr w:type="spellEnd"/>
      <w:r w:rsidR="000B5D4D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 </w:t>
      </w:r>
      <w:r w:rsidR="00DD6DFA" w:rsidRPr="000072E0">
        <w:rPr>
          <w:rFonts w:asciiTheme="minorBidi" w:eastAsia="Arial" w:hAnsiTheme="minorBidi" w:cstheme="minorBidi"/>
          <w:sz w:val="24"/>
          <w:szCs w:val="24"/>
          <w:lang w:bidi="he-IL"/>
        </w:rPr>
        <w:t>spring</w:t>
      </w:r>
      <w:proofErr w:type="gramEnd"/>
      <w:r w:rsidR="00DD6DFA" w:rsidRPr="000072E0">
        <w:rPr>
          <w:rFonts w:asciiTheme="minorBidi" w:eastAsia="Arial" w:hAnsiTheme="minorBidi" w:cstheme="minorBidi"/>
          <w:sz w:val="24"/>
          <w:szCs w:val="24"/>
          <w:lang w:bidi="he-IL"/>
        </w:rPr>
        <w:t xml:space="preserve"> dependency injection</w:t>
      </w:r>
      <w:r w:rsidR="00DD6DFA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.</w:t>
      </w:r>
    </w:p>
    <w:p w:rsidR="00A00C33" w:rsidRDefault="00A00C33" w:rsidP="00A00C33">
      <w:p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</w:p>
    <w:p w:rsidR="00A00C33" w:rsidRPr="000072E0" w:rsidRDefault="00A00C33" w:rsidP="00A00C33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C72F75" w:rsidRPr="000072E0" w:rsidRDefault="00C72F75" w:rsidP="003C1561">
      <w:pPr>
        <w:bidi/>
        <w:rPr>
          <w:rFonts w:asciiTheme="minorBidi" w:eastAsia="Arial" w:hAnsiTheme="minorBidi" w:cstheme="minorBidi"/>
          <w:sz w:val="24"/>
          <w:szCs w:val="24"/>
          <w:u w:val="single"/>
          <w:lang w:bidi="he-IL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3867"/>
      </w:tblGrid>
      <w:tr w:rsidR="00C72F75" w:rsidRPr="000072E0" w:rsidTr="00987DCA">
        <w:tc>
          <w:tcPr>
            <w:tcW w:w="5458" w:type="dxa"/>
          </w:tcPr>
          <w:p w:rsidR="00C72F75" w:rsidRPr="000072E0" w:rsidRDefault="00C72F75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שם המחלקה </w:t>
            </w:r>
          </w:p>
        </w:tc>
        <w:tc>
          <w:tcPr>
            <w:tcW w:w="5458" w:type="dxa"/>
          </w:tcPr>
          <w:p w:rsidR="00C72F75" w:rsidRPr="000072E0" w:rsidRDefault="00C72F75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>תיאור</w:t>
            </w:r>
          </w:p>
        </w:tc>
      </w:tr>
      <w:tr w:rsidR="00C72F75" w:rsidRPr="000072E0" w:rsidTr="00987DCA">
        <w:tc>
          <w:tcPr>
            <w:tcW w:w="5458" w:type="dxa"/>
          </w:tcPr>
          <w:p w:rsidR="00C72F75" w:rsidRPr="000072E0" w:rsidRDefault="00C72F75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lastRenderedPageBreak/>
              <w:t>Author</w:t>
            </w:r>
            <w:r w:rsidR="00D751AA"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Repository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.java</w:t>
            </w:r>
          </w:p>
        </w:tc>
        <w:tc>
          <w:tcPr>
            <w:tcW w:w="5458" w:type="dxa"/>
          </w:tcPr>
          <w:p w:rsidR="00C72F75" w:rsidRPr="000072E0" w:rsidRDefault="0010678F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המחלקה אחראית על </w:t>
            </w:r>
            <w:r w:rsidR="00DD6DFA"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>ביצוע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 פעולות 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CRUD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 על טבלת סופרים.</w:t>
            </w:r>
          </w:p>
        </w:tc>
      </w:tr>
      <w:tr w:rsidR="00C72F75" w:rsidRPr="000072E0" w:rsidTr="00987DCA">
        <w:tc>
          <w:tcPr>
            <w:tcW w:w="5458" w:type="dxa"/>
          </w:tcPr>
          <w:p w:rsidR="00C72F75" w:rsidRPr="000072E0" w:rsidRDefault="00C72F75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BookCategory</w:t>
            </w:r>
            <w:r w:rsidR="00D751AA"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Repository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.java</w:t>
            </w:r>
          </w:p>
        </w:tc>
        <w:tc>
          <w:tcPr>
            <w:tcW w:w="5458" w:type="dxa"/>
          </w:tcPr>
          <w:p w:rsidR="00C72F75" w:rsidRPr="000072E0" w:rsidRDefault="0010678F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המחלקה אחראית על ביצוע פעולות 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CRUD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 על טבלת קטגוריית ספרים.</w:t>
            </w:r>
          </w:p>
        </w:tc>
      </w:tr>
      <w:tr w:rsidR="00C72F75" w:rsidRPr="000072E0" w:rsidTr="00987DCA">
        <w:tc>
          <w:tcPr>
            <w:tcW w:w="5458" w:type="dxa"/>
          </w:tcPr>
          <w:p w:rsidR="00C72F75" w:rsidRPr="000072E0" w:rsidRDefault="00C72F75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Book</w:t>
            </w:r>
            <w:r w:rsidR="00D751AA"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Repository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.java</w:t>
            </w:r>
          </w:p>
        </w:tc>
        <w:tc>
          <w:tcPr>
            <w:tcW w:w="5458" w:type="dxa"/>
          </w:tcPr>
          <w:p w:rsidR="00C72F75" w:rsidRPr="000072E0" w:rsidRDefault="0010678F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המחלקה אחראית על ביצוע פעולות 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CRUD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 על טבלת ספרים.</w:t>
            </w:r>
          </w:p>
        </w:tc>
      </w:tr>
      <w:tr w:rsidR="00C72F75" w:rsidRPr="000072E0" w:rsidTr="00987DCA">
        <w:tc>
          <w:tcPr>
            <w:tcW w:w="5458" w:type="dxa"/>
          </w:tcPr>
          <w:p w:rsidR="00C72F75" w:rsidRPr="000072E0" w:rsidRDefault="00C72F75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Proposal</w:t>
            </w:r>
            <w:r w:rsidR="00D751AA"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Repository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.java</w:t>
            </w:r>
          </w:p>
        </w:tc>
        <w:tc>
          <w:tcPr>
            <w:tcW w:w="5458" w:type="dxa"/>
          </w:tcPr>
          <w:p w:rsidR="00C72F75" w:rsidRPr="000072E0" w:rsidRDefault="0010678F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המחלקה אחראית על ביצוע פעולות 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CRUD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 על טבלת הצעות.</w:t>
            </w:r>
          </w:p>
        </w:tc>
      </w:tr>
      <w:tr w:rsidR="00C72F75" w:rsidRPr="000072E0" w:rsidTr="00987DCA">
        <w:tc>
          <w:tcPr>
            <w:tcW w:w="5458" w:type="dxa"/>
          </w:tcPr>
          <w:p w:rsidR="00C72F75" w:rsidRPr="000072E0" w:rsidRDefault="00C72F75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ProposalState</w:t>
            </w:r>
            <w:r w:rsidR="00D751AA"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Repository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.java</w:t>
            </w:r>
          </w:p>
        </w:tc>
        <w:tc>
          <w:tcPr>
            <w:tcW w:w="5458" w:type="dxa"/>
          </w:tcPr>
          <w:p w:rsidR="00C72F75" w:rsidRPr="000072E0" w:rsidRDefault="0010678F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המחלקה אחראית על ביצוע פעולות 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CRUD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 על טבלת מצב הצעות.</w:t>
            </w:r>
          </w:p>
        </w:tc>
      </w:tr>
      <w:tr w:rsidR="00C72F75" w:rsidRPr="000072E0" w:rsidTr="00987DCA">
        <w:tc>
          <w:tcPr>
            <w:tcW w:w="5458" w:type="dxa"/>
          </w:tcPr>
          <w:p w:rsidR="00C72F75" w:rsidRPr="000072E0" w:rsidRDefault="00C72F75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Review</w:t>
            </w:r>
            <w:r w:rsidR="00D751AA"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Repository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.java</w:t>
            </w:r>
          </w:p>
        </w:tc>
        <w:tc>
          <w:tcPr>
            <w:tcW w:w="5458" w:type="dxa"/>
          </w:tcPr>
          <w:p w:rsidR="00C72F75" w:rsidRPr="000072E0" w:rsidRDefault="0010678F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המחלקה אחראית על ביצוע פעולות 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CRUD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 על טבלת ביקורות.</w:t>
            </w:r>
          </w:p>
        </w:tc>
      </w:tr>
      <w:tr w:rsidR="00C72F75" w:rsidRPr="000072E0" w:rsidTr="00987DCA">
        <w:tc>
          <w:tcPr>
            <w:tcW w:w="5458" w:type="dxa"/>
          </w:tcPr>
          <w:p w:rsidR="00C72F75" w:rsidRPr="000072E0" w:rsidRDefault="00C72F75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User</w:t>
            </w:r>
            <w:r w:rsidR="00D751AA"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Repository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.java</w:t>
            </w:r>
          </w:p>
        </w:tc>
        <w:tc>
          <w:tcPr>
            <w:tcW w:w="5458" w:type="dxa"/>
          </w:tcPr>
          <w:p w:rsidR="00C72F75" w:rsidRPr="000072E0" w:rsidRDefault="0010678F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המחלקה אחראית על ביצוע פעולות 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CRUD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 על טבלת משתמשים.</w:t>
            </w:r>
          </w:p>
        </w:tc>
      </w:tr>
    </w:tbl>
    <w:p w:rsidR="00C72F75" w:rsidRPr="000072E0" w:rsidRDefault="00C72F75" w:rsidP="003C1561">
      <w:pPr>
        <w:bidi/>
        <w:rPr>
          <w:rFonts w:asciiTheme="minorBidi" w:eastAsia="Arial" w:hAnsiTheme="minorBidi" w:cstheme="minorBidi"/>
          <w:sz w:val="24"/>
          <w:szCs w:val="24"/>
          <w:u w:val="single"/>
          <w:lang w:bidi="he-IL"/>
        </w:rPr>
      </w:pPr>
    </w:p>
    <w:p w:rsidR="00C72F75" w:rsidRPr="000072E0" w:rsidRDefault="00E126B7" w:rsidP="003C1561">
      <w:pPr>
        <w:bidi/>
        <w:rPr>
          <w:rFonts w:asciiTheme="minorBidi" w:eastAsia="Arial" w:hAnsiTheme="minorBidi" w:cstheme="minorBidi"/>
          <w:sz w:val="24"/>
          <w:szCs w:val="24"/>
          <w:u w:val="single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u w:val="single"/>
          <w:rtl/>
          <w:lang w:bidi="he-IL"/>
        </w:rPr>
        <w:t>צד לקוח</w:t>
      </w:r>
    </w:p>
    <w:p w:rsidR="00B6685C" w:rsidRPr="000072E0" w:rsidRDefault="00B6685C" w:rsidP="003C1561">
      <w:pPr>
        <w:bidi/>
        <w:rPr>
          <w:rFonts w:asciiTheme="minorBidi" w:eastAsia="Arial" w:hAnsiTheme="minorBidi" w:cstheme="minorBidi"/>
          <w:sz w:val="24"/>
          <w:szCs w:val="24"/>
          <w:u w:val="single"/>
          <w:rtl/>
          <w:lang w:bidi="he-IL"/>
        </w:rPr>
      </w:pPr>
    </w:p>
    <w:p w:rsidR="0080125C" w:rsidRPr="000072E0" w:rsidRDefault="00B6685C" w:rsidP="003C1561">
      <w:p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Controllers</w:t>
      </w:r>
      <w:r w:rsidR="0080125C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– אוביי</w:t>
      </w:r>
      <w:r w:rsidR="004F1402"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>ק</w:t>
      </w:r>
      <w:r w:rsidR="0080125C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טים המכילים מאפיינים ופונקציות שליטה בדף. מידע נוסף ניתן למצוא בלינק </w:t>
      </w:r>
    </w:p>
    <w:p w:rsidR="00E126B7" w:rsidRPr="000072E0" w:rsidRDefault="0080125C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http://www.w3schools.com/angular/angular_controllers.asp</w:t>
      </w:r>
    </w:p>
    <w:p w:rsidR="00B6685C" w:rsidRPr="000072E0" w:rsidRDefault="00B6685C" w:rsidP="003C1561">
      <w:pPr>
        <w:bidi/>
        <w:rPr>
          <w:rFonts w:asciiTheme="minorBidi" w:eastAsia="Arial" w:hAnsiTheme="minorBidi" w:cstheme="minorBidi"/>
          <w:sz w:val="24"/>
          <w:szCs w:val="24"/>
          <w:u w:val="single"/>
          <w:rtl/>
          <w:lang w:bidi="he-IL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772"/>
        <w:gridCol w:w="3770"/>
      </w:tblGrid>
      <w:tr w:rsidR="00E126B7" w:rsidRPr="000072E0" w:rsidTr="00987DCA">
        <w:tc>
          <w:tcPr>
            <w:tcW w:w="5458" w:type="dxa"/>
          </w:tcPr>
          <w:p w:rsidR="00E126B7" w:rsidRPr="000072E0" w:rsidRDefault="00E126B7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שם המחלקה </w:t>
            </w:r>
          </w:p>
        </w:tc>
        <w:tc>
          <w:tcPr>
            <w:tcW w:w="5458" w:type="dxa"/>
          </w:tcPr>
          <w:p w:rsidR="00E126B7" w:rsidRPr="000072E0" w:rsidRDefault="00E126B7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>תיאור</w:t>
            </w:r>
          </w:p>
        </w:tc>
      </w:tr>
      <w:tr w:rsidR="00E126B7" w:rsidRPr="000072E0" w:rsidTr="00987DCA">
        <w:tc>
          <w:tcPr>
            <w:tcW w:w="5458" w:type="dxa"/>
          </w:tcPr>
          <w:p w:rsidR="00E126B7" w:rsidRPr="000072E0" w:rsidRDefault="00C84BEC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authorControler.js</w:t>
            </w:r>
          </w:p>
        </w:tc>
        <w:tc>
          <w:tcPr>
            <w:tcW w:w="5458" w:type="dxa"/>
          </w:tcPr>
          <w:p w:rsidR="00E126B7" w:rsidRPr="000072E0" w:rsidRDefault="0080125C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אובייקט המכיל פונקציות עבור פעולות 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CRUD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 של סופר.</w:t>
            </w:r>
          </w:p>
        </w:tc>
      </w:tr>
      <w:tr w:rsidR="00E126B7" w:rsidRPr="000072E0" w:rsidTr="00987DCA">
        <w:tc>
          <w:tcPr>
            <w:tcW w:w="5458" w:type="dxa"/>
          </w:tcPr>
          <w:p w:rsidR="00E126B7" w:rsidRPr="000072E0" w:rsidRDefault="00C84BEC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authorDetailController.js</w:t>
            </w:r>
          </w:p>
        </w:tc>
        <w:tc>
          <w:tcPr>
            <w:tcW w:w="5458" w:type="dxa"/>
          </w:tcPr>
          <w:p w:rsidR="00E126B7" w:rsidRPr="000072E0" w:rsidRDefault="0080125C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>אובייקט המכיל פונקציות לטיפול בדף פירוט של סופר ספציפי.</w:t>
            </w:r>
          </w:p>
        </w:tc>
      </w:tr>
      <w:tr w:rsidR="00E126B7" w:rsidRPr="000072E0" w:rsidTr="00987DCA">
        <w:tc>
          <w:tcPr>
            <w:tcW w:w="5458" w:type="dxa"/>
          </w:tcPr>
          <w:p w:rsidR="00E126B7" w:rsidRPr="000072E0" w:rsidRDefault="00C84BEC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bookController.js</w:t>
            </w:r>
          </w:p>
        </w:tc>
        <w:tc>
          <w:tcPr>
            <w:tcW w:w="5458" w:type="dxa"/>
          </w:tcPr>
          <w:p w:rsidR="00E126B7" w:rsidRPr="000072E0" w:rsidRDefault="0080125C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אובייקט המכיל פונקציות עבור פעולות 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CRUD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 של ספר.</w:t>
            </w:r>
          </w:p>
        </w:tc>
      </w:tr>
      <w:tr w:rsidR="00E126B7" w:rsidRPr="000072E0" w:rsidTr="00987DCA">
        <w:tc>
          <w:tcPr>
            <w:tcW w:w="5458" w:type="dxa"/>
          </w:tcPr>
          <w:p w:rsidR="00E126B7" w:rsidRPr="000072E0" w:rsidRDefault="00C84BEC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loginController.js</w:t>
            </w:r>
          </w:p>
        </w:tc>
        <w:tc>
          <w:tcPr>
            <w:tcW w:w="5458" w:type="dxa"/>
          </w:tcPr>
          <w:p w:rsidR="00E126B7" w:rsidRPr="000072E0" w:rsidRDefault="0080125C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אובייקט המכיל פונקציות עבור פעולות התחברות לאתר 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IBDB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>.</w:t>
            </w:r>
          </w:p>
        </w:tc>
      </w:tr>
      <w:tr w:rsidR="00E126B7" w:rsidRPr="000072E0" w:rsidTr="00987DCA">
        <w:tc>
          <w:tcPr>
            <w:tcW w:w="5458" w:type="dxa"/>
          </w:tcPr>
          <w:p w:rsidR="00E126B7" w:rsidRPr="000072E0" w:rsidRDefault="00C84BEC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mainController.js</w:t>
            </w:r>
          </w:p>
        </w:tc>
        <w:tc>
          <w:tcPr>
            <w:tcW w:w="5458" w:type="dxa"/>
          </w:tcPr>
          <w:p w:rsidR="00E126B7" w:rsidRPr="000072E0" w:rsidRDefault="0080125C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אובייקט המכיל פונקציות עבור שליטה בפעולות הקשורות לדף פתיחה </w:t>
            </w:r>
          </w:p>
        </w:tc>
      </w:tr>
      <w:tr w:rsidR="00E126B7" w:rsidRPr="000072E0" w:rsidTr="00987DCA">
        <w:tc>
          <w:tcPr>
            <w:tcW w:w="5458" w:type="dxa"/>
          </w:tcPr>
          <w:p w:rsidR="00E126B7" w:rsidRPr="000072E0" w:rsidRDefault="00C84BEC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proposalController.js</w:t>
            </w:r>
          </w:p>
        </w:tc>
        <w:tc>
          <w:tcPr>
            <w:tcW w:w="5458" w:type="dxa"/>
          </w:tcPr>
          <w:p w:rsidR="00E126B7" w:rsidRPr="000072E0" w:rsidRDefault="0080125C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>אובייקט המכיל פונקציות עבור שליטה בפעולות הקשורות לדף הצעות.</w:t>
            </w:r>
          </w:p>
        </w:tc>
      </w:tr>
      <w:tr w:rsidR="00E126B7" w:rsidRPr="000072E0" w:rsidTr="00987DCA">
        <w:tc>
          <w:tcPr>
            <w:tcW w:w="5458" w:type="dxa"/>
          </w:tcPr>
          <w:p w:rsidR="00E126B7" w:rsidRPr="000072E0" w:rsidRDefault="00C84BEC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proposalHistoryController.js</w:t>
            </w:r>
          </w:p>
        </w:tc>
        <w:tc>
          <w:tcPr>
            <w:tcW w:w="5458" w:type="dxa"/>
          </w:tcPr>
          <w:p w:rsidR="00E126B7" w:rsidRPr="000072E0" w:rsidRDefault="0080125C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>אובייקט המכיל פונקציות עבור שליטה בפעולות הקשורות לדף היטוריית מצבים של הצעה.</w:t>
            </w:r>
          </w:p>
        </w:tc>
      </w:tr>
      <w:tr w:rsidR="00E126B7" w:rsidRPr="000072E0" w:rsidTr="00987DCA">
        <w:tc>
          <w:tcPr>
            <w:tcW w:w="5458" w:type="dxa"/>
          </w:tcPr>
          <w:p w:rsidR="00E126B7" w:rsidRPr="000072E0" w:rsidRDefault="00C84BEC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proposalRegistrationController.js</w:t>
            </w:r>
          </w:p>
        </w:tc>
        <w:tc>
          <w:tcPr>
            <w:tcW w:w="5458" w:type="dxa"/>
          </w:tcPr>
          <w:p w:rsidR="00E126B7" w:rsidRPr="000072E0" w:rsidRDefault="0080125C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>אובייקט המכיל פונקציות עבור שליטה בפעולות הקשורות לדף הוספת הצעה.</w:t>
            </w:r>
          </w:p>
        </w:tc>
      </w:tr>
      <w:tr w:rsidR="00C84BEC" w:rsidRPr="000072E0" w:rsidTr="00987DCA">
        <w:tc>
          <w:tcPr>
            <w:tcW w:w="5458" w:type="dxa"/>
          </w:tcPr>
          <w:p w:rsidR="00C84BEC" w:rsidRPr="000072E0" w:rsidRDefault="00C84BEC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reviewController.js</w:t>
            </w:r>
          </w:p>
        </w:tc>
        <w:tc>
          <w:tcPr>
            <w:tcW w:w="5458" w:type="dxa"/>
          </w:tcPr>
          <w:p w:rsidR="00C84BEC" w:rsidRPr="000072E0" w:rsidRDefault="0080125C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>אובייקט המכיל פונקציות עבור שליטה בפעולות הקשורות לדף הוספת ביקורת עבור ספר.</w:t>
            </w:r>
          </w:p>
        </w:tc>
      </w:tr>
      <w:tr w:rsidR="00C84BEC" w:rsidRPr="000072E0" w:rsidTr="00987DCA">
        <w:tc>
          <w:tcPr>
            <w:tcW w:w="5458" w:type="dxa"/>
          </w:tcPr>
          <w:p w:rsidR="00C84BEC" w:rsidRPr="000072E0" w:rsidRDefault="00C84BEC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userController.js</w:t>
            </w:r>
          </w:p>
        </w:tc>
        <w:tc>
          <w:tcPr>
            <w:tcW w:w="5458" w:type="dxa"/>
          </w:tcPr>
          <w:p w:rsidR="00C84BEC" w:rsidRPr="000072E0" w:rsidRDefault="0080125C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>אובייקט המכיל פונקציות עבור שליטה בפעולות הקשורות לדף הוספת משתמש.</w:t>
            </w:r>
          </w:p>
        </w:tc>
      </w:tr>
    </w:tbl>
    <w:p w:rsidR="00D93DF4" w:rsidRPr="000072E0" w:rsidRDefault="00D93DF4" w:rsidP="003C1561">
      <w:p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</w:p>
    <w:p w:rsidR="00FF53F9" w:rsidRPr="000072E0" w:rsidRDefault="00D93DF4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Services</w:t>
      </w:r>
      <w:r w:rsidR="003717A8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</w:t>
      </w:r>
      <w:r w:rsidR="00FF53F9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-   כל אובייקט מסוג </w:t>
      </w:r>
      <w:r w:rsidR="00FF53F9" w:rsidRPr="000072E0">
        <w:rPr>
          <w:rFonts w:asciiTheme="minorBidi" w:eastAsia="Arial" w:hAnsiTheme="minorBidi" w:cstheme="minorBidi"/>
          <w:sz w:val="24"/>
          <w:szCs w:val="24"/>
          <w:lang w:bidi="he-IL"/>
        </w:rPr>
        <w:t>Services</w:t>
      </w:r>
      <w:r w:rsidR="00FF53F9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מכיל פונקציות </w:t>
      </w:r>
      <w:proofErr w:type="gramStart"/>
      <w:r w:rsidR="00FF53F9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למחלקת</w:t>
      </w:r>
      <w:r w:rsidR="00FF53F9" w:rsidRPr="000072E0">
        <w:rPr>
          <w:rFonts w:asciiTheme="minorBidi" w:eastAsia="Arial" w:hAnsiTheme="minorBidi" w:cstheme="minorBidi"/>
          <w:sz w:val="24"/>
          <w:szCs w:val="24"/>
          <w:lang w:bidi="he-IL"/>
        </w:rPr>
        <w:t xml:space="preserve">Controller </w:t>
      </w:r>
      <w:r w:rsidR="00FF53F9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בצד</w:t>
      </w:r>
      <w:proofErr w:type="gramEnd"/>
      <w:r w:rsidR="00FF53F9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השרת . עושה שימוש ב</w:t>
      </w:r>
      <w:r w:rsidR="00FF53F9" w:rsidRPr="000072E0">
        <w:rPr>
          <w:rFonts w:asciiTheme="minorBidi" w:eastAsia="Arial" w:hAnsiTheme="minorBidi" w:cstheme="minorBidi"/>
          <w:sz w:val="24"/>
          <w:szCs w:val="24"/>
          <w:lang w:bidi="he-IL"/>
        </w:rPr>
        <w:t>service-</w:t>
      </w:r>
      <w:r w:rsidR="00FF53F9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מובנה לביצוע פעולות </w:t>
      </w:r>
      <w:r w:rsidR="00FF53F9" w:rsidRPr="000072E0">
        <w:rPr>
          <w:rFonts w:asciiTheme="minorBidi" w:eastAsia="Arial" w:hAnsiTheme="minorBidi" w:cstheme="minorBidi"/>
          <w:sz w:val="24"/>
          <w:szCs w:val="24"/>
          <w:lang w:bidi="he-IL"/>
        </w:rPr>
        <w:t>HTTP</w:t>
      </w:r>
      <w:r w:rsidR="00FF53F9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 , </w:t>
      </w:r>
      <w:r w:rsidR="00FF53F9" w:rsidRPr="000072E0">
        <w:rPr>
          <w:rFonts w:asciiTheme="minorBidi" w:eastAsia="Arial" w:hAnsiTheme="minorBidi" w:cstheme="minorBidi"/>
          <w:sz w:val="24"/>
          <w:szCs w:val="24"/>
          <w:lang w:bidi="he-IL"/>
        </w:rPr>
        <w:t>$http</w:t>
      </w:r>
      <w:r w:rsidR="00FF53F9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.</w:t>
      </w:r>
      <w:r w:rsidR="00954784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 ה</w:t>
      </w:r>
      <w:r w:rsidR="00954784" w:rsidRPr="000072E0">
        <w:rPr>
          <w:rFonts w:asciiTheme="minorBidi" w:eastAsia="Arial" w:hAnsiTheme="minorBidi" w:cstheme="minorBidi"/>
          <w:sz w:val="24"/>
          <w:szCs w:val="24"/>
          <w:lang w:bidi="he-IL"/>
        </w:rPr>
        <w:t>service –</w:t>
      </w:r>
      <w:r w:rsidR="00954784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הינו קובץ ה</w:t>
      </w:r>
      <w:proofErr w:type="spellStart"/>
      <w:r w:rsidR="00954784" w:rsidRPr="000072E0">
        <w:rPr>
          <w:rFonts w:asciiTheme="minorBidi" w:eastAsia="Arial" w:hAnsiTheme="minorBidi" w:cstheme="minorBidi"/>
          <w:sz w:val="24"/>
          <w:szCs w:val="24"/>
          <w:lang w:bidi="he-IL"/>
        </w:rPr>
        <w:t>Js</w:t>
      </w:r>
      <w:proofErr w:type="spellEnd"/>
      <w:r w:rsidR="00954784" w:rsidRPr="000072E0">
        <w:rPr>
          <w:rFonts w:asciiTheme="minorBidi" w:eastAsia="Arial" w:hAnsiTheme="minorBidi" w:cstheme="minorBidi"/>
          <w:sz w:val="24"/>
          <w:szCs w:val="24"/>
          <w:lang w:bidi="he-IL"/>
        </w:rPr>
        <w:t>-</w:t>
      </w:r>
      <w:r w:rsidR="00954784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אשר מבצע קריאה לצד שרת .</w:t>
      </w:r>
    </w:p>
    <w:p w:rsidR="00D93DF4" w:rsidRPr="000072E0" w:rsidRDefault="00E8595B" w:rsidP="003C1561">
      <w:p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  <w:hyperlink r:id="rId30" w:history="1">
        <w:r w:rsidR="003717A8" w:rsidRPr="000072E0">
          <w:rPr>
            <w:rStyle w:val="Hyperlink"/>
            <w:rFonts w:asciiTheme="minorBidi" w:eastAsia="Arial" w:hAnsiTheme="minorBidi" w:cstheme="minorBidi"/>
            <w:sz w:val="24"/>
            <w:szCs w:val="24"/>
            <w:lang w:bidi="he-IL"/>
          </w:rPr>
          <w:t>http://www.w3schools.com/angular/angular_services.asp</w:t>
        </w:r>
      </w:hyperlink>
      <w:r w:rsidR="003717A8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 </w:t>
      </w:r>
    </w:p>
    <w:p w:rsidR="00D93DF4" w:rsidRPr="000072E0" w:rsidRDefault="00D93DF4" w:rsidP="003C1561">
      <w:p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553"/>
        <w:gridCol w:w="3989"/>
      </w:tblGrid>
      <w:tr w:rsidR="00D93DF4" w:rsidRPr="000072E0" w:rsidTr="00987DCA">
        <w:tc>
          <w:tcPr>
            <w:tcW w:w="5458" w:type="dxa"/>
          </w:tcPr>
          <w:p w:rsidR="00D93DF4" w:rsidRPr="000072E0" w:rsidRDefault="00D93DF4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authenticationServices.js</w:t>
            </w:r>
          </w:p>
        </w:tc>
        <w:tc>
          <w:tcPr>
            <w:tcW w:w="5458" w:type="dxa"/>
          </w:tcPr>
          <w:p w:rsidR="00D93DF4" w:rsidRPr="000072E0" w:rsidRDefault="003717A8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אובייקט המכיל פונקציות קריאה </w:t>
            </w:r>
            <w:r w:rsidR="00FF53F9"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למתודות </w:t>
            </w:r>
            <w:r w:rsidR="00FF53F9"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REST</w:t>
            </w:r>
            <w:r w:rsidR="00FF53F9"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 העוסקות בשירותי הזדהות.</w:t>
            </w:r>
          </w:p>
        </w:tc>
      </w:tr>
      <w:tr w:rsidR="00D93DF4" w:rsidRPr="000072E0" w:rsidTr="00987DCA">
        <w:tc>
          <w:tcPr>
            <w:tcW w:w="5458" w:type="dxa"/>
          </w:tcPr>
          <w:p w:rsidR="00D93DF4" w:rsidRPr="000072E0" w:rsidRDefault="00D93DF4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authorService.js</w:t>
            </w:r>
          </w:p>
        </w:tc>
        <w:tc>
          <w:tcPr>
            <w:tcW w:w="5458" w:type="dxa"/>
          </w:tcPr>
          <w:p w:rsidR="00D93DF4" w:rsidRPr="000072E0" w:rsidRDefault="00FF53F9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אובייקט המכיל פונקציות קריאה למתודות 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REST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 העוסקות בשירותי סופר.</w:t>
            </w:r>
          </w:p>
        </w:tc>
      </w:tr>
      <w:tr w:rsidR="00D93DF4" w:rsidRPr="000072E0" w:rsidTr="00987DCA">
        <w:tc>
          <w:tcPr>
            <w:tcW w:w="5458" w:type="dxa"/>
          </w:tcPr>
          <w:p w:rsidR="00D93DF4" w:rsidRPr="000072E0" w:rsidRDefault="00D93DF4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bookCategoryService.js</w:t>
            </w:r>
          </w:p>
        </w:tc>
        <w:tc>
          <w:tcPr>
            <w:tcW w:w="5458" w:type="dxa"/>
          </w:tcPr>
          <w:p w:rsidR="00D93DF4" w:rsidRPr="000072E0" w:rsidRDefault="00FF53F9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אובייקט המכיל פונקציות קריאה למתודות 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REST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 העוסקות בשירותי קטגוריות ספרים.</w:t>
            </w:r>
          </w:p>
        </w:tc>
      </w:tr>
      <w:tr w:rsidR="00D93DF4" w:rsidRPr="000072E0" w:rsidTr="00987DCA">
        <w:tc>
          <w:tcPr>
            <w:tcW w:w="5458" w:type="dxa"/>
          </w:tcPr>
          <w:p w:rsidR="00D93DF4" w:rsidRPr="000072E0" w:rsidRDefault="00D93DF4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bookService.js</w:t>
            </w:r>
          </w:p>
        </w:tc>
        <w:tc>
          <w:tcPr>
            <w:tcW w:w="5458" w:type="dxa"/>
          </w:tcPr>
          <w:p w:rsidR="00D93DF4" w:rsidRPr="000072E0" w:rsidRDefault="00FF53F9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אובייקט המכיל פונקציות קריאה למתודות 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REST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 העוסקות בשירותי ספר.</w:t>
            </w:r>
          </w:p>
        </w:tc>
      </w:tr>
      <w:tr w:rsidR="00D93DF4" w:rsidRPr="000072E0" w:rsidTr="00987DCA">
        <w:tc>
          <w:tcPr>
            <w:tcW w:w="5458" w:type="dxa"/>
          </w:tcPr>
          <w:p w:rsidR="00D93DF4" w:rsidRPr="000072E0" w:rsidRDefault="00D93DF4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proposalService.js</w:t>
            </w:r>
          </w:p>
        </w:tc>
        <w:tc>
          <w:tcPr>
            <w:tcW w:w="5458" w:type="dxa"/>
          </w:tcPr>
          <w:p w:rsidR="00D93DF4" w:rsidRPr="000072E0" w:rsidRDefault="00FF53F9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אובייקט המכיל פונקציות קריאה למתודות 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REST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 העוסקות בשירותי הצעות.</w:t>
            </w:r>
          </w:p>
        </w:tc>
      </w:tr>
      <w:tr w:rsidR="00D93DF4" w:rsidRPr="000072E0" w:rsidTr="00987DCA">
        <w:tc>
          <w:tcPr>
            <w:tcW w:w="5458" w:type="dxa"/>
          </w:tcPr>
          <w:p w:rsidR="00D93DF4" w:rsidRPr="000072E0" w:rsidRDefault="00D93DF4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proposalStateService.js</w:t>
            </w:r>
          </w:p>
        </w:tc>
        <w:tc>
          <w:tcPr>
            <w:tcW w:w="5458" w:type="dxa"/>
          </w:tcPr>
          <w:p w:rsidR="00D93DF4" w:rsidRPr="000072E0" w:rsidRDefault="00FF53F9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אובייקט המכיל פונקציות קריאה למתודות 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REST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 העוסקות בשירותי מצבים של הצעה.</w:t>
            </w:r>
          </w:p>
        </w:tc>
      </w:tr>
      <w:tr w:rsidR="00D93DF4" w:rsidRPr="000072E0" w:rsidTr="00987DCA">
        <w:tc>
          <w:tcPr>
            <w:tcW w:w="5458" w:type="dxa"/>
          </w:tcPr>
          <w:p w:rsidR="00D93DF4" w:rsidRPr="000072E0" w:rsidRDefault="00D93DF4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reviewService.js</w:t>
            </w:r>
          </w:p>
        </w:tc>
        <w:tc>
          <w:tcPr>
            <w:tcW w:w="5458" w:type="dxa"/>
          </w:tcPr>
          <w:p w:rsidR="00D93DF4" w:rsidRPr="000072E0" w:rsidRDefault="00FF53F9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אובייקט המכיל פונקציות קריאה למתודות 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REST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 העוסקות בשירותי ביקורות.</w:t>
            </w:r>
          </w:p>
        </w:tc>
      </w:tr>
      <w:tr w:rsidR="00D93DF4" w:rsidRPr="000072E0" w:rsidTr="00987DCA">
        <w:tc>
          <w:tcPr>
            <w:tcW w:w="5458" w:type="dxa"/>
          </w:tcPr>
          <w:p w:rsidR="00D93DF4" w:rsidRPr="000072E0" w:rsidRDefault="00D93DF4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userService.js</w:t>
            </w:r>
          </w:p>
        </w:tc>
        <w:tc>
          <w:tcPr>
            <w:tcW w:w="5458" w:type="dxa"/>
          </w:tcPr>
          <w:p w:rsidR="00D93DF4" w:rsidRPr="000072E0" w:rsidRDefault="00FF53F9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אובייקט המכיל פונקציות קריאה למתודות 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REST</w:t>
            </w: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 xml:space="preserve"> העוסקות בשירותי משתמשים.</w:t>
            </w:r>
          </w:p>
        </w:tc>
      </w:tr>
    </w:tbl>
    <w:p w:rsidR="00D93DF4" w:rsidRPr="000072E0" w:rsidRDefault="00D93DF4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D93DF4" w:rsidRPr="000072E0" w:rsidRDefault="00D93DF4" w:rsidP="003C1561">
      <w:p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</w:p>
    <w:p w:rsidR="00B6685C" w:rsidRPr="000072E0" w:rsidRDefault="00D93DF4" w:rsidP="003C1561">
      <w:p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General</w:t>
      </w:r>
    </w:p>
    <w:p w:rsidR="00B6685C" w:rsidRPr="000072E0" w:rsidRDefault="00B6685C" w:rsidP="003C1561">
      <w:p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317"/>
        <w:gridCol w:w="4225"/>
      </w:tblGrid>
      <w:tr w:rsidR="00B6685C" w:rsidRPr="000072E0" w:rsidTr="00B6685C">
        <w:tc>
          <w:tcPr>
            <w:tcW w:w="5458" w:type="dxa"/>
          </w:tcPr>
          <w:p w:rsidR="00B6685C" w:rsidRPr="000072E0" w:rsidRDefault="00B6685C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Common.js</w:t>
            </w:r>
          </w:p>
        </w:tc>
        <w:tc>
          <w:tcPr>
            <w:tcW w:w="5458" w:type="dxa"/>
          </w:tcPr>
          <w:p w:rsidR="00B6685C" w:rsidRPr="000072E0" w:rsidRDefault="0080125C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>אובייקט המכיל פונקציות כלליות לכלל דפי המערכת .</w:t>
            </w:r>
          </w:p>
        </w:tc>
      </w:tr>
      <w:tr w:rsidR="00D93DF4" w:rsidRPr="000072E0" w:rsidTr="00B6685C">
        <w:tc>
          <w:tcPr>
            <w:tcW w:w="5458" w:type="dxa"/>
          </w:tcPr>
          <w:p w:rsidR="00D93DF4" w:rsidRPr="000072E0" w:rsidRDefault="00D93DF4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lang w:bidi="he-IL"/>
              </w:rPr>
              <w:t>App.js</w:t>
            </w:r>
          </w:p>
        </w:tc>
        <w:tc>
          <w:tcPr>
            <w:tcW w:w="5458" w:type="dxa"/>
          </w:tcPr>
          <w:p w:rsidR="00D93DF4" w:rsidRPr="000072E0" w:rsidRDefault="00954784" w:rsidP="003C1561">
            <w:pPr>
              <w:bidi/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</w:pPr>
            <w:r w:rsidRPr="000072E0">
              <w:rPr>
                <w:rFonts w:asciiTheme="minorBidi" w:eastAsia="Arial" w:hAnsiTheme="minorBidi" w:cstheme="minorBidi"/>
                <w:sz w:val="24"/>
                <w:szCs w:val="24"/>
                <w:rtl/>
                <w:lang w:bidi="he-IL"/>
              </w:rPr>
              <w:t>קובץ ראשי להגדרת אפליקציה בשפת אנגולר .</w:t>
            </w:r>
          </w:p>
        </w:tc>
      </w:tr>
    </w:tbl>
    <w:p w:rsidR="00B6685C" w:rsidRPr="000072E0" w:rsidRDefault="00B6685C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B6685C" w:rsidRPr="000072E0" w:rsidRDefault="00B6685C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D3799C" w:rsidRPr="000072E0" w:rsidRDefault="00D3799C" w:rsidP="003C1561">
      <w:pPr>
        <w:bidi/>
        <w:rPr>
          <w:rFonts w:asciiTheme="minorBidi" w:eastAsia="Arial" w:hAnsiTheme="minorBidi" w:cstheme="minorBidi"/>
          <w:sz w:val="24"/>
          <w:szCs w:val="24"/>
          <w:highlight w:val="yellow"/>
          <w:rtl/>
          <w:lang w:bidi="he-IL"/>
        </w:rPr>
      </w:pPr>
    </w:p>
    <w:p w:rsidR="000072E0" w:rsidRDefault="000072E0" w:rsidP="003C1561">
      <w:pPr>
        <w:bidi/>
        <w:rPr>
          <w:rFonts w:asciiTheme="minorBidi" w:eastAsia="Arial" w:hAnsiTheme="minorBidi" w:cstheme="minorBidi"/>
          <w:sz w:val="24"/>
          <w:szCs w:val="24"/>
          <w:highlight w:val="yellow"/>
          <w:rtl/>
          <w:lang w:bidi="he-IL"/>
        </w:rPr>
      </w:pPr>
    </w:p>
    <w:p w:rsidR="000072E0" w:rsidRDefault="000072E0" w:rsidP="003C1561">
      <w:pPr>
        <w:bidi/>
        <w:rPr>
          <w:rFonts w:asciiTheme="minorBidi" w:eastAsia="Arial" w:hAnsiTheme="minorBidi" w:cstheme="minorBidi"/>
          <w:sz w:val="24"/>
          <w:szCs w:val="24"/>
          <w:highlight w:val="yellow"/>
          <w:rtl/>
          <w:lang w:bidi="he-IL"/>
        </w:rPr>
      </w:pPr>
    </w:p>
    <w:p w:rsidR="000072E0" w:rsidRDefault="000072E0" w:rsidP="003C1561">
      <w:pPr>
        <w:bidi/>
        <w:rPr>
          <w:rFonts w:asciiTheme="minorBidi" w:eastAsia="Arial" w:hAnsiTheme="minorBidi" w:cstheme="minorBidi"/>
          <w:sz w:val="24"/>
          <w:szCs w:val="24"/>
          <w:highlight w:val="yellow"/>
          <w:rtl/>
          <w:lang w:bidi="he-IL"/>
        </w:rPr>
      </w:pPr>
    </w:p>
    <w:p w:rsidR="000072E0" w:rsidRDefault="000072E0" w:rsidP="003C1561">
      <w:pPr>
        <w:bidi/>
        <w:rPr>
          <w:rFonts w:asciiTheme="minorBidi" w:eastAsia="Arial" w:hAnsiTheme="minorBidi" w:cstheme="minorBidi"/>
          <w:sz w:val="24"/>
          <w:szCs w:val="24"/>
          <w:highlight w:val="yellow"/>
          <w:rtl/>
          <w:lang w:bidi="he-IL"/>
        </w:rPr>
      </w:pPr>
    </w:p>
    <w:p w:rsidR="000072E0" w:rsidRDefault="000072E0" w:rsidP="003C1561">
      <w:pPr>
        <w:bidi/>
        <w:rPr>
          <w:rFonts w:asciiTheme="minorBidi" w:eastAsia="Arial" w:hAnsiTheme="minorBidi" w:cstheme="minorBidi"/>
          <w:sz w:val="24"/>
          <w:szCs w:val="24"/>
          <w:highlight w:val="yellow"/>
          <w:rtl/>
          <w:lang w:bidi="he-IL"/>
        </w:rPr>
      </w:pPr>
    </w:p>
    <w:p w:rsidR="000072E0" w:rsidRDefault="000072E0" w:rsidP="003C1561">
      <w:pPr>
        <w:bidi/>
        <w:rPr>
          <w:rFonts w:asciiTheme="minorBidi" w:eastAsia="Arial" w:hAnsiTheme="minorBidi" w:cstheme="minorBidi"/>
          <w:sz w:val="24"/>
          <w:szCs w:val="24"/>
          <w:highlight w:val="yellow"/>
          <w:rtl/>
          <w:lang w:bidi="he-IL"/>
        </w:rPr>
      </w:pPr>
    </w:p>
    <w:p w:rsidR="000072E0" w:rsidRDefault="000072E0" w:rsidP="003C1561">
      <w:pPr>
        <w:bidi/>
        <w:rPr>
          <w:rFonts w:asciiTheme="minorBidi" w:eastAsia="Arial" w:hAnsiTheme="minorBidi" w:cstheme="minorBidi"/>
          <w:sz w:val="24"/>
          <w:szCs w:val="24"/>
          <w:highlight w:val="yellow"/>
          <w:rtl/>
          <w:lang w:bidi="he-IL"/>
        </w:rPr>
      </w:pPr>
    </w:p>
    <w:p w:rsidR="000072E0" w:rsidRDefault="000072E0" w:rsidP="003C1561">
      <w:pPr>
        <w:bidi/>
        <w:rPr>
          <w:rFonts w:asciiTheme="minorBidi" w:eastAsia="Arial" w:hAnsiTheme="minorBidi" w:cstheme="minorBidi"/>
          <w:sz w:val="24"/>
          <w:szCs w:val="24"/>
          <w:highlight w:val="yellow"/>
          <w:rtl/>
          <w:lang w:bidi="he-IL"/>
        </w:rPr>
      </w:pPr>
    </w:p>
    <w:p w:rsidR="000072E0" w:rsidRDefault="000072E0" w:rsidP="003C1561">
      <w:pPr>
        <w:bidi/>
        <w:rPr>
          <w:rFonts w:asciiTheme="minorBidi" w:eastAsia="Arial" w:hAnsiTheme="minorBidi" w:cstheme="minorBidi"/>
          <w:sz w:val="24"/>
          <w:szCs w:val="24"/>
          <w:highlight w:val="yellow"/>
          <w:rtl/>
          <w:lang w:bidi="he-IL"/>
        </w:rPr>
      </w:pPr>
    </w:p>
    <w:p w:rsidR="005539AC" w:rsidRPr="000072E0" w:rsidRDefault="003C1561" w:rsidP="003C1561">
      <w:pPr>
        <w:pStyle w:val="Heading2"/>
        <w:numPr>
          <w:ilvl w:val="1"/>
          <w:numId w:val="10"/>
        </w:numPr>
        <w:bidi/>
        <w:rPr>
          <w:rFonts w:eastAsia="Arial"/>
          <w:rtl/>
          <w:lang w:bidi="he-IL"/>
        </w:rPr>
      </w:pPr>
      <w:bookmarkStart w:id="17" w:name="_Toc453156925"/>
      <w:r>
        <w:rPr>
          <w:rFonts w:eastAsia="Arial" w:hint="cs"/>
          <w:rtl/>
          <w:lang w:bidi="he-IL"/>
        </w:rPr>
        <w:t xml:space="preserve">  </w:t>
      </w:r>
      <w:r w:rsidR="00950849" w:rsidRPr="000072E0">
        <w:rPr>
          <w:rFonts w:eastAsia="Arial"/>
          <w:rtl/>
          <w:lang w:bidi="he-IL"/>
        </w:rPr>
        <w:t xml:space="preserve">קשרים </w:t>
      </w:r>
      <w:r w:rsidR="005539AC" w:rsidRPr="000072E0">
        <w:rPr>
          <w:rFonts w:eastAsia="Arial"/>
          <w:rtl/>
          <w:lang w:bidi="he-IL"/>
        </w:rPr>
        <w:t>בין המחלקות:</w:t>
      </w:r>
      <w:bookmarkEnd w:id="17"/>
    </w:p>
    <w:p w:rsidR="00D3799C" w:rsidRPr="000072E0" w:rsidRDefault="00D3799C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D3799C" w:rsidRDefault="005F10F4" w:rsidP="003C1561">
      <w:p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  <w:r w:rsidRPr="000072E0">
        <w:rPr>
          <w:rFonts w:asciiTheme="minorBidi" w:eastAsia="Arial" w:hAnsiTheme="minorBidi" w:cstheme="minorBidi"/>
          <w:noProof/>
          <w:sz w:val="24"/>
          <w:szCs w:val="24"/>
          <w:lang w:bidi="he-IL"/>
        </w:rPr>
        <w:lastRenderedPageBreak/>
        <w:drawing>
          <wp:inline distT="0" distB="0" distL="0" distR="0" wp14:anchorId="04A2D66A" wp14:editId="05DD9328">
            <wp:extent cx="4778733" cy="3563951"/>
            <wp:effectExtent l="0" t="0" r="3175" b="0"/>
            <wp:docPr id="379" name="Picture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751" cy="356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C33" w:rsidRDefault="00A00C33" w:rsidP="00A00C33">
      <w:p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</w:p>
    <w:p w:rsidR="00A00C33" w:rsidRPr="000072E0" w:rsidRDefault="00A00C33" w:rsidP="00A00C33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D3799C" w:rsidRPr="000072E0" w:rsidRDefault="00FC0932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noProof/>
          <w:sz w:val="24"/>
          <w:szCs w:val="24"/>
          <w:lang w:bidi="he-IL"/>
        </w:rPr>
        <w:drawing>
          <wp:inline distT="0" distB="0" distL="0" distR="0" wp14:anchorId="361AF849" wp14:editId="213514D1">
            <wp:extent cx="5189371" cy="3705308"/>
            <wp:effectExtent l="0" t="0" r="0" b="0"/>
            <wp:docPr id="380" name="Picture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20" cy="3712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99C" w:rsidRPr="000072E0" w:rsidRDefault="00D3799C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D3799C" w:rsidRPr="000072E0" w:rsidRDefault="00D3799C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D40BB2" w:rsidRDefault="00FC0932" w:rsidP="00A00C33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קבצי </w:t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Service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בצד לקוח מפעילים את שירותי האינטרנט אשר מתבצעים ע"י קבצים ה</w:t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Controller –</w:t>
      </w:r>
      <w:r w:rsidR="00A00C33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בצד השרת</w:t>
      </w:r>
    </w:p>
    <w:p w:rsidR="005539AC" w:rsidRPr="0087572C" w:rsidRDefault="005539AC" w:rsidP="003C1561">
      <w:pPr>
        <w:pStyle w:val="Heading1"/>
        <w:numPr>
          <w:ilvl w:val="0"/>
          <w:numId w:val="10"/>
        </w:numPr>
        <w:bidi/>
        <w:rPr>
          <w:rFonts w:eastAsia="Arial"/>
          <w:lang w:bidi="he-IL"/>
        </w:rPr>
      </w:pPr>
      <w:bookmarkStart w:id="18" w:name="_Toc453156926"/>
      <w:r w:rsidRPr="0087572C">
        <w:rPr>
          <w:rFonts w:eastAsia="Arial"/>
          <w:rtl/>
          <w:lang w:bidi="he-IL"/>
        </w:rPr>
        <w:lastRenderedPageBreak/>
        <w:t>נספח</w:t>
      </w:r>
      <w:r w:rsidR="0026724C">
        <w:rPr>
          <w:rFonts w:eastAsia="Arial"/>
          <w:lang w:bidi="he-IL"/>
        </w:rPr>
        <w:t xml:space="preserve"> </w:t>
      </w:r>
      <w:r w:rsidR="0026724C">
        <w:rPr>
          <w:rFonts w:eastAsia="Arial" w:hint="cs"/>
          <w:rtl/>
          <w:lang w:bidi="he-IL"/>
        </w:rPr>
        <w:t xml:space="preserve"> א'</w:t>
      </w:r>
      <w:r w:rsidRPr="0087572C">
        <w:rPr>
          <w:rFonts w:eastAsia="Arial"/>
          <w:rtl/>
          <w:lang w:bidi="he-IL"/>
        </w:rPr>
        <w:t>: הוראות ה</w:t>
      </w:r>
      <w:r w:rsidR="0026724C">
        <w:rPr>
          <w:rFonts w:eastAsia="Arial" w:hint="cs"/>
          <w:rtl/>
          <w:lang w:bidi="he-IL"/>
        </w:rPr>
        <w:t>רצת</w:t>
      </w:r>
      <w:r w:rsidRPr="0087572C">
        <w:rPr>
          <w:rFonts w:eastAsia="Arial"/>
          <w:rtl/>
          <w:lang w:bidi="he-IL"/>
        </w:rPr>
        <w:t xml:space="preserve"> המערכת</w:t>
      </w:r>
      <w:r w:rsidR="0026724C">
        <w:rPr>
          <w:rFonts w:eastAsia="Arial" w:hint="cs"/>
          <w:rtl/>
          <w:lang w:bidi="he-IL"/>
        </w:rPr>
        <w:t xml:space="preserve"> עם </w:t>
      </w:r>
      <w:r w:rsidR="0026724C">
        <w:rPr>
          <w:rFonts w:eastAsia="Arial"/>
          <w:lang w:bidi="he-IL"/>
        </w:rPr>
        <w:t>.war</w:t>
      </w:r>
      <w:bookmarkEnd w:id="18"/>
    </w:p>
    <w:p w:rsidR="005539AC" w:rsidRPr="000072E0" w:rsidRDefault="005539AC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011919" w:rsidRPr="000072E0" w:rsidRDefault="00011919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011919" w:rsidRPr="000072E0" w:rsidRDefault="00011919" w:rsidP="003C1561">
      <w:pPr>
        <w:pStyle w:val="ListParagraph"/>
        <w:numPr>
          <w:ilvl w:val="0"/>
          <w:numId w:val="6"/>
        </w:num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התקנת </w:t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 xml:space="preserve">MySQL </w:t>
      </w:r>
      <w:proofErr w:type="spellStart"/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db</w:t>
      </w:r>
      <w:proofErr w:type="spellEnd"/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 כולל יצירת  סכמה בשם </w:t>
      </w:r>
      <w:proofErr w:type="spellStart"/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ibdb</w:t>
      </w:r>
      <w:proofErr w:type="spellEnd"/>
      <w:r w:rsidR="006F70EF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.</w:t>
      </w:r>
    </w:p>
    <w:p w:rsidR="006F70EF" w:rsidRPr="000072E0" w:rsidRDefault="006F70EF" w:rsidP="003C1561">
      <w:pPr>
        <w:pStyle w:val="ListParagraph"/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הורד </w:t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MySQL community edition installer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: </w:t>
      </w:r>
      <w:r w:rsidR="00E8595B">
        <w:fldChar w:fldCharType="begin"/>
      </w:r>
      <w:r w:rsidR="00E8595B">
        <w:instrText xml:space="preserve"> HYPERLINK "http://dev.mysql.com/downloads/windows/installer/5.7.html" </w:instrText>
      </w:r>
      <w:r w:rsidR="00E8595B">
        <w:fldChar w:fldCharType="separate"/>
      </w:r>
      <w:r w:rsidRPr="000072E0">
        <w:rPr>
          <w:rStyle w:val="Hyperlink"/>
          <w:rFonts w:asciiTheme="minorBidi" w:eastAsia="Arial" w:hAnsiTheme="minorBidi" w:cstheme="minorBidi"/>
          <w:sz w:val="24"/>
          <w:szCs w:val="24"/>
          <w:lang w:bidi="he-IL"/>
        </w:rPr>
        <w:t>http://dev.mysql.com/downloads/windows/installer/5.7.html</w:t>
      </w:r>
      <w:r w:rsidR="00E8595B">
        <w:rPr>
          <w:rStyle w:val="Hyperlink"/>
          <w:rFonts w:asciiTheme="minorBidi" w:eastAsia="Arial" w:hAnsiTheme="minorBidi" w:cstheme="minorBidi"/>
          <w:sz w:val="24"/>
          <w:szCs w:val="24"/>
          <w:lang w:bidi="he-IL"/>
        </w:rPr>
        <w:fldChar w:fldCharType="end"/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</w:t>
      </w:r>
    </w:p>
    <w:p w:rsidR="00571BD8" w:rsidRDefault="00571BD8" w:rsidP="003C1561">
      <w:pPr>
        <w:pStyle w:val="ListParagraph"/>
        <w:numPr>
          <w:ilvl w:val="0"/>
          <w:numId w:val="7"/>
        </w:num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  <w:r>
        <w:rPr>
          <w:rStyle w:val="apple-converted-space"/>
          <w:rFonts w:ascii="Arial" w:eastAsiaTheme="majorEastAsia" w:hAnsi="Arial" w:cs="Arial"/>
          <w:color w:val="222222"/>
          <w:sz w:val="19"/>
          <w:szCs w:val="19"/>
          <w:shd w:val="clear" w:color="auto" w:fill="FFFFFF"/>
        </w:rPr>
        <w:t> </w:t>
      </w:r>
      <w:r w:rsidRPr="00571BD8">
        <w:rPr>
          <w:rFonts w:asciiTheme="minorBidi" w:eastAsia="Arial" w:hAnsiTheme="minorBidi" w:cstheme="minorBidi"/>
          <w:sz w:val="24"/>
          <w:szCs w:val="24"/>
          <w:rtl/>
          <w:lang w:bidi="he-IL"/>
        </w:rPr>
        <w:t>התקן עם כל התוספים הנתנים כברירת מחדל</w:t>
      </w:r>
    </w:p>
    <w:p w:rsidR="006F70EF" w:rsidRPr="000072E0" w:rsidRDefault="006F70EF" w:rsidP="003C1561">
      <w:pPr>
        <w:pStyle w:val="ListParagraph"/>
        <w:numPr>
          <w:ilvl w:val="0"/>
          <w:numId w:val="7"/>
        </w:num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יוזר וסיסמא: </w:t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spring/spring</w:t>
      </w:r>
    </w:p>
    <w:p w:rsidR="006F70EF" w:rsidRPr="000072E0" w:rsidRDefault="006F70EF" w:rsidP="003C1561">
      <w:pPr>
        <w:pStyle w:val="ListParagraph"/>
        <w:numPr>
          <w:ilvl w:val="0"/>
          <w:numId w:val="7"/>
        </w:num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בסיום ההתקנה, פתח </w:t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workbench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(מותקן כחלק מה </w:t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Installer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) והתחבר לבסיס הנתונים עם היוזר וסיסמא שהכנסת בזמן ההתקנה. במידה ופעלת ע"פ ההוראות, הכנס </w:t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spring/spring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. </w:t>
      </w:r>
    </w:p>
    <w:p w:rsidR="006F70EF" w:rsidRPr="000072E0" w:rsidRDefault="006F70EF" w:rsidP="003C1561">
      <w:pPr>
        <w:pStyle w:val="ListParagraph"/>
        <w:numPr>
          <w:ilvl w:val="0"/>
          <w:numId w:val="7"/>
        </w:num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צור סכמה הנקראית </w:t>
      </w:r>
      <w:proofErr w:type="spellStart"/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ibdb</w:t>
      </w:r>
      <w:proofErr w:type="spellEnd"/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והשאר אותה ריקה ללא טבלאות. </w:t>
      </w:r>
    </w:p>
    <w:p w:rsidR="00F718AD" w:rsidRPr="000072E0" w:rsidRDefault="00F718AD" w:rsidP="003C1561">
      <w:pPr>
        <w:pStyle w:val="ListParagraph"/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</w:p>
    <w:p w:rsidR="003166C2" w:rsidRPr="00D40BB2" w:rsidRDefault="00D40BB2" w:rsidP="003C1561">
      <w:pPr>
        <w:pStyle w:val="ListParagraph"/>
        <w:numPr>
          <w:ilvl w:val="0"/>
          <w:numId w:val="6"/>
        </w:num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>העתק מ</w:t>
      </w:r>
      <w:r>
        <w:rPr>
          <w:rFonts w:asciiTheme="minorBidi" w:eastAsia="Arial" w:hAnsiTheme="minorBidi" w:cstheme="minorBidi"/>
          <w:sz w:val="24"/>
          <w:szCs w:val="24"/>
          <w:lang w:bidi="he-IL"/>
        </w:rPr>
        <w:t>Disk on Key</w:t>
      </w:r>
      <w:r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 xml:space="preserve"> קובץ בשם: </w:t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ibdb-0.0.1-SNAPSHOT.wa</w:t>
      </w:r>
      <w:r>
        <w:rPr>
          <w:rFonts w:asciiTheme="minorBidi" w:eastAsia="Arial" w:hAnsiTheme="minorBidi" w:cstheme="minorBidi"/>
          <w:sz w:val="24"/>
          <w:szCs w:val="24"/>
          <w:lang w:bidi="he-IL"/>
        </w:rPr>
        <w:t>r</w:t>
      </w:r>
    </w:p>
    <w:p w:rsidR="003166C2" w:rsidRPr="000072E0" w:rsidRDefault="003166C2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264036" w:rsidRPr="00D40BB2" w:rsidRDefault="00D40BB2" w:rsidP="003C1561">
      <w:pPr>
        <w:pStyle w:val="ListParagraph"/>
        <w:numPr>
          <w:ilvl w:val="0"/>
          <w:numId w:val="6"/>
        </w:num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>פתח</w:t>
      </w:r>
      <w:r w:rsidR="003166C2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חלון </w:t>
      </w:r>
      <w:r w:rsidR="003166C2" w:rsidRPr="000072E0">
        <w:rPr>
          <w:rFonts w:asciiTheme="minorBidi" w:eastAsia="Arial" w:hAnsiTheme="minorBidi" w:cstheme="minorBidi"/>
          <w:sz w:val="24"/>
          <w:szCs w:val="24"/>
          <w:lang w:bidi="he-IL"/>
        </w:rPr>
        <w:t>command prompt window</w:t>
      </w:r>
    </w:p>
    <w:p w:rsidR="00D40BB2" w:rsidRPr="000072E0" w:rsidRDefault="00D40BB2" w:rsidP="003C1561">
      <w:pPr>
        <w:bidi/>
        <w:rPr>
          <w:rFonts w:asciiTheme="minorBidi" w:eastAsia="Arial" w:hAnsiTheme="minorBidi" w:cstheme="minorBidi"/>
          <w:noProof/>
          <w:sz w:val="24"/>
          <w:szCs w:val="24"/>
          <w:rtl/>
          <w:lang w:bidi="he-IL"/>
        </w:rPr>
      </w:pPr>
    </w:p>
    <w:p w:rsidR="00264036" w:rsidRPr="000072E0" w:rsidRDefault="00264036" w:rsidP="003C1561">
      <w:pPr>
        <w:pStyle w:val="ListParagraph"/>
        <w:numPr>
          <w:ilvl w:val="0"/>
          <w:numId w:val="6"/>
        </w:num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</w:t>
      </w:r>
      <w:r w:rsidR="00D40BB2"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 xml:space="preserve">הרץ </w:t>
      </w:r>
      <w:r w:rsidR="00C77BB3">
        <w:rPr>
          <w:rFonts w:asciiTheme="minorBidi" w:eastAsia="Arial" w:hAnsiTheme="minorBidi" w:cstheme="minorBidi"/>
          <w:sz w:val="24"/>
          <w:szCs w:val="24"/>
          <w:rtl/>
          <w:lang w:bidi="he-IL"/>
        </w:rPr>
        <w:t>את הפרוייקט בעזרת הפקודה</w:t>
      </w:r>
      <w:r w:rsidR="00C77BB3">
        <w:rPr>
          <w:rFonts w:asciiTheme="minorBidi" w:eastAsia="Arial" w:hAnsiTheme="minorBidi" w:cstheme="minorBidi"/>
          <w:sz w:val="24"/>
          <w:szCs w:val="24"/>
          <w:lang w:bidi="he-IL"/>
        </w:rPr>
        <w:t xml:space="preserve"> </w:t>
      </w:r>
      <w:r w:rsidR="00C77BB3"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 xml:space="preserve">מהמיקום אליו העתקת את הקובץ. </w:t>
      </w:r>
    </w:p>
    <w:p w:rsidR="00264036" w:rsidRPr="000072E0" w:rsidRDefault="00264036" w:rsidP="003C1561">
      <w:pPr>
        <w:pStyle w:val="ListParagraph"/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264036" w:rsidRPr="00C77BB3" w:rsidRDefault="00264036" w:rsidP="003C1561">
      <w:pPr>
        <w:pStyle w:val="ListParagraph"/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proofErr w:type="gramStart"/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java</w:t>
      </w:r>
      <w:proofErr w:type="gramEnd"/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 xml:space="preserve"> -jar </w:t>
      </w:r>
      <w:r w:rsidRPr="00C77BB3">
        <w:rPr>
          <w:rFonts w:asciiTheme="minorBidi" w:eastAsia="Arial" w:hAnsiTheme="minorBidi" w:cstheme="minorBidi"/>
          <w:sz w:val="24"/>
          <w:szCs w:val="24"/>
          <w:lang w:bidi="he-IL"/>
        </w:rPr>
        <w:t>ibdb-0.0.1-SNAPSHOT.war</w:t>
      </w:r>
    </w:p>
    <w:p w:rsidR="00264036" w:rsidRPr="000072E0" w:rsidRDefault="00264036" w:rsidP="003C1561">
      <w:pPr>
        <w:pStyle w:val="ListParagraph"/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264036" w:rsidRPr="000072E0" w:rsidRDefault="00264036" w:rsidP="003C1561">
      <w:pPr>
        <w:pStyle w:val="ListParagraph"/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264036" w:rsidRPr="000072E0" w:rsidRDefault="00264036" w:rsidP="003C1561">
      <w:pPr>
        <w:pStyle w:val="ListParagraph"/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noProof/>
          <w:sz w:val="24"/>
          <w:szCs w:val="24"/>
          <w:lang w:bidi="he-IL"/>
        </w:rPr>
        <w:drawing>
          <wp:inline distT="0" distB="0" distL="0" distR="0" wp14:anchorId="26A95477" wp14:editId="491A1326">
            <wp:extent cx="5029200" cy="2279650"/>
            <wp:effectExtent l="0" t="0" r="0" b="6350"/>
            <wp:docPr id="389" name="Picture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036" w:rsidRPr="000072E0" w:rsidRDefault="00264036" w:rsidP="003C1561">
      <w:pPr>
        <w:pStyle w:val="ListParagraph"/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264036" w:rsidRPr="000072E0" w:rsidRDefault="00264036" w:rsidP="003C1561">
      <w:pPr>
        <w:pStyle w:val="ListParagraph"/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264036" w:rsidRPr="000072E0" w:rsidRDefault="00264036" w:rsidP="003C1561">
      <w:pPr>
        <w:pStyle w:val="ListParagraph"/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264036" w:rsidRPr="000072E0" w:rsidRDefault="00264036" w:rsidP="003C1561">
      <w:pPr>
        <w:pStyle w:val="ListParagraph"/>
        <w:numPr>
          <w:ilvl w:val="0"/>
          <w:numId w:val="6"/>
        </w:num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בסיום הפעולה כל שנישאר לעשות הינו לגלוש לאתר בכתובת 127.0.0.1:8080</w:t>
      </w:r>
    </w:p>
    <w:p w:rsidR="00264036" w:rsidRPr="000072E0" w:rsidRDefault="00264036" w:rsidP="003C1561">
      <w:pPr>
        <w:pStyle w:val="ListParagraph"/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בדף ראשון </w:t>
      </w:r>
      <w:r w:rsidR="00F718AD"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יש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ליצור משתמש או להתחבר עם משתמש קיים.</w:t>
      </w:r>
    </w:p>
    <w:p w:rsidR="00F718AD" w:rsidRPr="000072E0" w:rsidRDefault="00F718AD" w:rsidP="003C1561">
      <w:pPr>
        <w:pStyle w:val="ListParagraph"/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</w:p>
    <w:p w:rsidR="00264036" w:rsidRPr="000072E0" w:rsidRDefault="00264036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lang w:bidi="he-IL"/>
        </w:rPr>
      </w:pPr>
    </w:p>
    <w:p w:rsidR="00264036" w:rsidRPr="000072E0" w:rsidRDefault="00F718AD" w:rsidP="003C1561">
      <w:p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  <w:r w:rsidRPr="000072E0">
        <w:rPr>
          <w:rFonts w:asciiTheme="minorBidi" w:eastAsia="Arial" w:hAnsiTheme="minorBidi" w:cstheme="minorBidi"/>
          <w:noProof/>
          <w:sz w:val="24"/>
          <w:szCs w:val="24"/>
          <w:lang w:bidi="he-IL"/>
        </w:rPr>
        <w:drawing>
          <wp:inline distT="0" distB="0" distL="0" distR="0" wp14:anchorId="085D824F" wp14:editId="745359EF">
            <wp:extent cx="4838467" cy="1168842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305" cy="1193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036" w:rsidRPr="000072E0" w:rsidRDefault="00264036" w:rsidP="003C1561">
      <w:p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</w:p>
    <w:p w:rsidR="00F718AD" w:rsidRPr="000072E0" w:rsidRDefault="00F718AD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noProof/>
          <w:sz w:val="24"/>
          <w:szCs w:val="24"/>
          <w:lang w:bidi="he-IL"/>
        </w:rPr>
        <w:lastRenderedPageBreak/>
        <w:drawing>
          <wp:inline distT="0" distB="0" distL="0" distR="0" wp14:anchorId="2E6ED493" wp14:editId="53E0014C">
            <wp:extent cx="4579017" cy="1749287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145" cy="1752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036" w:rsidRPr="000072E0" w:rsidRDefault="00264036" w:rsidP="003C1561">
      <w:p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</w:p>
    <w:p w:rsidR="00264036" w:rsidRDefault="00264036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Default="00F70222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26724C" w:rsidRPr="0087572C" w:rsidRDefault="0026724C" w:rsidP="003C1561">
      <w:pPr>
        <w:pStyle w:val="Heading1"/>
        <w:numPr>
          <w:ilvl w:val="0"/>
          <w:numId w:val="10"/>
        </w:numPr>
        <w:bidi/>
        <w:rPr>
          <w:rFonts w:eastAsia="Arial"/>
          <w:rtl/>
          <w:lang w:bidi="he-IL"/>
        </w:rPr>
      </w:pPr>
      <w:bookmarkStart w:id="19" w:name="_Toc453156927"/>
      <w:r w:rsidRPr="0087572C">
        <w:rPr>
          <w:rFonts w:eastAsia="Arial"/>
          <w:rtl/>
          <w:lang w:bidi="he-IL"/>
        </w:rPr>
        <w:t>נספח</w:t>
      </w:r>
      <w:r>
        <w:rPr>
          <w:rFonts w:eastAsia="Arial"/>
          <w:lang w:bidi="he-IL"/>
        </w:rPr>
        <w:t xml:space="preserve"> </w:t>
      </w:r>
      <w:r>
        <w:rPr>
          <w:rFonts w:eastAsia="Arial" w:hint="cs"/>
          <w:rtl/>
          <w:lang w:bidi="he-IL"/>
        </w:rPr>
        <w:t xml:space="preserve"> ב'</w:t>
      </w:r>
      <w:r w:rsidRPr="0087572C">
        <w:rPr>
          <w:rFonts w:eastAsia="Arial"/>
          <w:rtl/>
          <w:lang w:bidi="he-IL"/>
        </w:rPr>
        <w:t>: הוראות התקנת המערכת</w:t>
      </w:r>
      <w:r>
        <w:rPr>
          <w:rFonts w:eastAsia="Arial"/>
          <w:lang w:bidi="he-IL"/>
        </w:rPr>
        <w:t xml:space="preserve"> </w:t>
      </w:r>
      <w:r>
        <w:rPr>
          <w:rFonts w:eastAsia="Arial" w:hint="cs"/>
          <w:rtl/>
          <w:lang w:bidi="he-IL"/>
        </w:rPr>
        <w:t>עם הורדת הקוד המלא</w:t>
      </w:r>
      <w:bookmarkEnd w:id="19"/>
    </w:p>
    <w:p w:rsidR="00F70222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26724C" w:rsidRPr="000072E0" w:rsidRDefault="0026724C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26724C" w:rsidRPr="0026724C" w:rsidRDefault="0026724C" w:rsidP="003C1561">
      <w:pPr>
        <w:pStyle w:val="ListParagraph"/>
        <w:numPr>
          <w:ilvl w:val="0"/>
          <w:numId w:val="8"/>
        </w:numPr>
        <w:bidi/>
        <w:rPr>
          <w:rStyle w:val="Hyperlink"/>
          <w:rFonts w:asciiTheme="minorBidi" w:eastAsia="Arial" w:hAnsiTheme="minorBidi" w:cstheme="minorBidi"/>
          <w:color w:val="auto"/>
          <w:sz w:val="24"/>
          <w:szCs w:val="24"/>
          <w:u w:val="none"/>
          <w:lang w:bidi="he-IL"/>
        </w:rPr>
      </w:pPr>
      <w:r w:rsidRPr="0026724C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התקנת </w:t>
      </w:r>
      <w:r w:rsidRPr="0026724C">
        <w:rPr>
          <w:rFonts w:asciiTheme="minorBidi" w:eastAsia="Arial" w:hAnsiTheme="minorBidi" w:cstheme="minorBidi"/>
          <w:sz w:val="24"/>
          <w:szCs w:val="24"/>
          <w:lang w:bidi="he-IL"/>
        </w:rPr>
        <w:t xml:space="preserve"> (spring tool suites)   Eclipse IDE</w:t>
      </w:r>
      <w:r w:rsidRPr="0026724C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מהאתר של </w:t>
      </w:r>
      <w:r w:rsidRPr="0026724C">
        <w:rPr>
          <w:rFonts w:asciiTheme="minorBidi" w:eastAsia="Arial" w:hAnsiTheme="minorBidi" w:cstheme="minorBidi"/>
          <w:sz w:val="24"/>
          <w:szCs w:val="24"/>
          <w:lang w:bidi="he-IL"/>
        </w:rPr>
        <w:t>SPRING</w:t>
      </w:r>
      <w:r w:rsidRPr="0026724C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 </w:t>
      </w:r>
      <w:r w:rsidR="00E8595B">
        <w:fldChar w:fldCharType="begin"/>
      </w:r>
      <w:r w:rsidR="00E8595B">
        <w:instrText xml:space="preserve"> HYPERLINK "https://spring.io/tools/eclipse" \l "collapse" </w:instrText>
      </w:r>
      <w:r w:rsidR="00E8595B">
        <w:fldChar w:fldCharType="separate"/>
      </w:r>
      <w:r w:rsidR="00E8595B">
        <w:fldChar w:fldCharType="end"/>
      </w:r>
    </w:p>
    <w:p w:rsidR="0026724C" w:rsidRPr="000072E0" w:rsidRDefault="00E8595B" w:rsidP="003C1561">
      <w:pPr>
        <w:pStyle w:val="ListParagraph"/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  <w:hyperlink r:id="rId36" w:history="1">
        <w:r w:rsidR="0026724C" w:rsidRPr="00E86F07">
          <w:rPr>
            <w:rStyle w:val="Hyperlink"/>
            <w:rFonts w:asciiTheme="minorBidi" w:eastAsia="Arial" w:hAnsiTheme="minorBidi" w:cstheme="minorBidi"/>
            <w:sz w:val="24"/>
            <w:szCs w:val="24"/>
            <w:lang w:bidi="he-IL"/>
          </w:rPr>
          <w:t>https://spring.io/tools/sts</w:t>
        </w:r>
      </w:hyperlink>
      <w:r w:rsidR="0026724C">
        <w:rPr>
          <w:rFonts w:asciiTheme="minorBidi" w:eastAsia="Arial" w:hAnsiTheme="minorBidi" w:cstheme="minorBidi"/>
          <w:sz w:val="24"/>
          <w:szCs w:val="24"/>
          <w:lang w:bidi="he-IL"/>
        </w:rPr>
        <w:t xml:space="preserve"> </w:t>
      </w:r>
    </w:p>
    <w:p w:rsidR="0026724C" w:rsidRPr="000072E0" w:rsidRDefault="0026724C" w:rsidP="003C1561">
      <w:pPr>
        <w:pStyle w:val="ListParagraph"/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אקל</w:t>
      </w:r>
      <w:r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>י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פס המכיל בתוכו פלאגינים הנדרשים להרצת או איתחול של פרוייקט מבוסס </w:t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spring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.  פשוט לפתוח את הקובץ ולהתקין במקום כלשהו במחשב.</w:t>
      </w:r>
    </w:p>
    <w:p w:rsidR="0026724C" w:rsidRPr="000072E0" w:rsidRDefault="0026724C" w:rsidP="003C1561">
      <w:pPr>
        <w:pStyle w:val="ListParagraph"/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26724C" w:rsidRPr="000072E0" w:rsidRDefault="0026724C" w:rsidP="003C1561">
      <w:pPr>
        <w:pStyle w:val="ListParagraph"/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26724C" w:rsidRPr="000072E0" w:rsidRDefault="0026724C" w:rsidP="003C1561">
      <w:pPr>
        <w:pStyle w:val="ListParagraph"/>
        <w:numPr>
          <w:ilvl w:val="0"/>
          <w:numId w:val="8"/>
        </w:num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הורדת קוד הפרוייקט  מ- </w:t>
      </w:r>
      <w:proofErr w:type="spellStart"/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github</w:t>
      </w:r>
      <w:proofErr w:type="spellEnd"/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</w:t>
      </w:r>
      <w:hyperlink r:id="rId37" w:history="1">
        <w:r w:rsidRPr="000072E0">
          <w:rPr>
            <w:rStyle w:val="Hyperlink"/>
            <w:rFonts w:asciiTheme="minorBidi" w:eastAsia="Arial" w:hAnsiTheme="minorBidi" w:cstheme="minorBidi"/>
            <w:sz w:val="24"/>
            <w:szCs w:val="24"/>
            <w:lang w:bidi="he-IL"/>
          </w:rPr>
          <w:t>https://github.com/gulevy/IBDB</w:t>
        </w:r>
      </w:hyperlink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 </w:t>
      </w:r>
    </w:p>
    <w:p w:rsidR="0026724C" w:rsidRPr="000072E0" w:rsidRDefault="0026724C" w:rsidP="003C1561">
      <w:pPr>
        <w:pStyle w:val="ListParagraph"/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</w:p>
    <w:p w:rsidR="0026724C" w:rsidRPr="000072E0" w:rsidRDefault="0026724C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noProof/>
          <w:sz w:val="24"/>
          <w:szCs w:val="24"/>
          <w:lang w:bidi="he-IL"/>
        </w:rPr>
        <w:drawing>
          <wp:inline distT="0" distB="0" distL="0" distR="0" wp14:anchorId="5ACB4E9B" wp14:editId="279FA265">
            <wp:extent cx="5184251" cy="4054288"/>
            <wp:effectExtent l="0" t="0" r="0" b="3810"/>
            <wp:docPr id="381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4" cy="405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24C" w:rsidRPr="000072E0" w:rsidRDefault="0026724C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26724C" w:rsidRPr="000072E0" w:rsidRDefault="0026724C" w:rsidP="003C1561">
      <w:pPr>
        <w:pStyle w:val="ListParagraph"/>
        <w:numPr>
          <w:ilvl w:val="0"/>
          <w:numId w:val="8"/>
        </w:num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התקנת </w:t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 xml:space="preserve">MySQL </w:t>
      </w:r>
      <w:proofErr w:type="spellStart"/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db</w:t>
      </w:r>
      <w:proofErr w:type="spellEnd"/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 כולל יצירת  סכמה בשם </w:t>
      </w:r>
      <w:proofErr w:type="spellStart"/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ibdb</w:t>
      </w:r>
      <w:proofErr w:type="spellEnd"/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.</w:t>
      </w:r>
    </w:p>
    <w:p w:rsidR="0026724C" w:rsidRPr="000072E0" w:rsidRDefault="0026724C" w:rsidP="003C1561">
      <w:pPr>
        <w:pStyle w:val="ListParagraph"/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הורד </w:t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MySQL community edition installer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: </w:t>
      </w:r>
      <w:r w:rsidR="00E8595B">
        <w:fldChar w:fldCharType="begin"/>
      </w:r>
      <w:r w:rsidR="00E8595B">
        <w:instrText xml:space="preserve"> HYPERLINK "http://dev.mysql.com/downloads/windows/installer/5.7.html" </w:instrText>
      </w:r>
      <w:r w:rsidR="00E8595B">
        <w:fldChar w:fldCharType="separate"/>
      </w:r>
      <w:r w:rsidRPr="000072E0">
        <w:rPr>
          <w:rStyle w:val="Hyperlink"/>
          <w:rFonts w:asciiTheme="minorBidi" w:eastAsia="Arial" w:hAnsiTheme="minorBidi" w:cstheme="minorBidi"/>
          <w:sz w:val="24"/>
          <w:szCs w:val="24"/>
          <w:lang w:bidi="he-IL"/>
        </w:rPr>
        <w:t>http://dev.mysql.com/downloads/windows/installer/5.7.html</w:t>
      </w:r>
      <w:r w:rsidR="00E8595B">
        <w:rPr>
          <w:rStyle w:val="Hyperlink"/>
          <w:rFonts w:asciiTheme="minorBidi" w:eastAsia="Arial" w:hAnsiTheme="minorBidi" w:cstheme="minorBidi"/>
          <w:sz w:val="24"/>
          <w:szCs w:val="24"/>
          <w:lang w:bidi="he-IL"/>
        </w:rPr>
        <w:fldChar w:fldCharType="end"/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</w:t>
      </w:r>
    </w:p>
    <w:p w:rsidR="0026724C" w:rsidRDefault="0026724C" w:rsidP="003C1561">
      <w:pPr>
        <w:pStyle w:val="ListParagraph"/>
        <w:numPr>
          <w:ilvl w:val="0"/>
          <w:numId w:val="7"/>
        </w:num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  <w:r>
        <w:rPr>
          <w:rStyle w:val="apple-converted-space"/>
          <w:rFonts w:ascii="Arial" w:eastAsiaTheme="majorEastAsia" w:hAnsi="Arial" w:cs="Arial"/>
          <w:color w:val="222222"/>
          <w:sz w:val="19"/>
          <w:szCs w:val="19"/>
          <w:shd w:val="clear" w:color="auto" w:fill="FFFFFF"/>
        </w:rPr>
        <w:t> </w:t>
      </w:r>
      <w:r w:rsidRPr="00571BD8">
        <w:rPr>
          <w:rFonts w:asciiTheme="minorBidi" w:eastAsia="Arial" w:hAnsiTheme="minorBidi" w:cstheme="minorBidi"/>
          <w:sz w:val="24"/>
          <w:szCs w:val="24"/>
          <w:rtl/>
          <w:lang w:bidi="he-IL"/>
        </w:rPr>
        <w:t>התקן עם כל התוספים הנתנים כברירת מחדל</w:t>
      </w:r>
    </w:p>
    <w:p w:rsidR="0026724C" w:rsidRPr="000072E0" w:rsidRDefault="0026724C" w:rsidP="003C1561">
      <w:pPr>
        <w:pStyle w:val="ListParagraph"/>
        <w:numPr>
          <w:ilvl w:val="0"/>
          <w:numId w:val="7"/>
        </w:num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יוזר וסיסמא: </w:t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spring/spring</w:t>
      </w:r>
    </w:p>
    <w:p w:rsidR="0026724C" w:rsidRPr="000072E0" w:rsidRDefault="0026724C" w:rsidP="003C1561">
      <w:pPr>
        <w:pStyle w:val="ListParagraph"/>
        <w:numPr>
          <w:ilvl w:val="0"/>
          <w:numId w:val="7"/>
        </w:num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בסיום ההתקנה, פתח </w:t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workbench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(מותקן כחלק מה </w:t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Installer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) והתחבר לבסיס הנתונים עם היוזר וסיסמא שהכנסת בזמן ההתקנה. במידה ופעלת ע"פ ההוראות, הכנס </w:t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spring/spring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. </w:t>
      </w:r>
    </w:p>
    <w:p w:rsidR="0026724C" w:rsidRPr="000072E0" w:rsidRDefault="0026724C" w:rsidP="003C1561">
      <w:pPr>
        <w:pStyle w:val="ListParagraph"/>
        <w:numPr>
          <w:ilvl w:val="0"/>
          <w:numId w:val="7"/>
        </w:num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צור סכמה הנקראית </w:t>
      </w:r>
      <w:proofErr w:type="spellStart"/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ibdb</w:t>
      </w:r>
      <w:proofErr w:type="spellEnd"/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והשאר אותה ריקה ללא טבלאות. </w:t>
      </w:r>
    </w:p>
    <w:p w:rsidR="0026724C" w:rsidRDefault="0026724C" w:rsidP="003C1561">
      <w:p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</w:p>
    <w:p w:rsidR="00A00C33" w:rsidRDefault="00A00C33" w:rsidP="00A00C33">
      <w:p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</w:p>
    <w:p w:rsidR="00A00C33" w:rsidRPr="000072E0" w:rsidRDefault="00A00C33" w:rsidP="00A00C33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A00C33" w:rsidRDefault="0026724C" w:rsidP="003C1561">
      <w:pPr>
        <w:pStyle w:val="ListParagraph"/>
        <w:numPr>
          <w:ilvl w:val="0"/>
          <w:numId w:val="8"/>
        </w:num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lastRenderedPageBreak/>
        <w:t>פתח את ה</w:t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eclipse -</w:t>
      </w:r>
      <w:r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 ו</w:t>
      </w:r>
      <w:r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>צור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פרוייקט קיים </w:t>
      </w:r>
    </w:p>
    <w:p w:rsidR="0026724C" w:rsidRPr="000072E0" w:rsidRDefault="0026724C" w:rsidP="00A00C33">
      <w:pPr>
        <w:pStyle w:val="ListParagraph"/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</w:t>
      </w:r>
    </w:p>
    <w:p w:rsidR="0026724C" w:rsidRPr="000072E0" w:rsidRDefault="0026724C" w:rsidP="003C1561">
      <w:pPr>
        <w:pStyle w:val="ListParagraph"/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  <w:r w:rsidRPr="000072E0">
        <w:rPr>
          <w:rFonts w:asciiTheme="minorBidi" w:eastAsia="Arial" w:hAnsiTheme="minorBidi" w:cstheme="minorBidi"/>
          <w:noProof/>
          <w:sz w:val="24"/>
          <w:szCs w:val="24"/>
          <w:lang w:bidi="he-IL"/>
        </w:rPr>
        <w:drawing>
          <wp:inline distT="0" distB="0" distL="0" distR="0" wp14:anchorId="6980E143" wp14:editId="00F24B32">
            <wp:extent cx="2409245" cy="392853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349" cy="39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24C" w:rsidRPr="000072E0" w:rsidRDefault="0026724C" w:rsidP="003C1561">
      <w:pPr>
        <w:pStyle w:val="ListParagraph"/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</w:p>
    <w:p w:rsidR="0026724C" w:rsidRPr="000072E0" w:rsidRDefault="0026724C" w:rsidP="003C1561">
      <w:pPr>
        <w:pStyle w:val="ListParagraph"/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  <w:r w:rsidRPr="000072E0">
        <w:rPr>
          <w:rFonts w:asciiTheme="minorBidi" w:eastAsia="Arial" w:hAnsiTheme="minorBidi" w:cstheme="minorBidi"/>
          <w:noProof/>
          <w:sz w:val="24"/>
          <w:szCs w:val="24"/>
          <w:lang w:bidi="he-IL"/>
        </w:rPr>
        <w:drawing>
          <wp:inline distT="0" distB="0" distL="0" distR="0" wp14:anchorId="38C5B71E" wp14:editId="0615EA7E">
            <wp:extent cx="3570135" cy="374111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184" cy="374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24C" w:rsidRPr="000072E0" w:rsidRDefault="0026724C" w:rsidP="003C1561">
      <w:pPr>
        <w:pStyle w:val="ListParagraph"/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</w:p>
    <w:p w:rsidR="0026724C" w:rsidRDefault="0026724C" w:rsidP="003C1561">
      <w:pPr>
        <w:pStyle w:val="ListParagraph"/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בחר את המיקום אליו פרסת את הפרוייקט שהורדת מ </w:t>
      </w:r>
      <w:proofErr w:type="spellStart"/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Github</w:t>
      </w:r>
      <w:proofErr w:type="spellEnd"/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. </w:t>
      </w:r>
    </w:p>
    <w:p w:rsidR="0026724C" w:rsidRDefault="0026724C" w:rsidP="003C1561">
      <w:pPr>
        <w:pStyle w:val="ListParagraph"/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</w:p>
    <w:p w:rsidR="0026724C" w:rsidRDefault="0026724C" w:rsidP="003C1561">
      <w:pPr>
        <w:pStyle w:val="ListParagraph"/>
        <w:numPr>
          <w:ilvl w:val="0"/>
          <w:numId w:val="8"/>
        </w:num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  <w:r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lastRenderedPageBreak/>
        <w:t xml:space="preserve">פתח את קובץ </w:t>
      </w:r>
      <w:r>
        <w:rPr>
          <w:rFonts w:asciiTheme="minorBidi" w:eastAsia="Arial" w:hAnsiTheme="minorBidi" w:cstheme="minorBidi"/>
          <w:sz w:val="24"/>
          <w:szCs w:val="24"/>
          <w:lang w:bidi="he-IL"/>
        </w:rPr>
        <w:t xml:space="preserve">application properties </w:t>
      </w:r>
      <w:r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 xml:space="preserve"> ושנה את השורה הבאה:</w:t>
      </w:r>
    </w:p>
    <w:p w:rsidR="0026724C" w:rsidRPr="00C17DA4" w:rsidRDefault="0026724C" w:rsidP="003C1561">
      <w:pPr>
        <w:pStyle w:val="ListParagraph"/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  <w:r w:rsidRPr="00C17DA4">
        <w:rPr>
          <w:rFonts w:asciiTheme="minorBidi" w:eastAsia="Arial" w:hAnsiTheme="minorBidi" w:cs="Arial"/>
          <w:sz w:val="24"/>
          <w:szCs w:val="24"/>
          <w:rtl/>
          <w:lang w:bidi="he-IL"/>
        </w:rPr>
        <w:t xml:space="preserve"># </w:t>
      </w:r>
      <w:r w:rsidRPr="00C17DA4">
        <w:rPr>
          <w:rFonts w:asciiTheme="minorBidi" w:eastAsia="Arial" w:hAnsiTheme="minorBidi" w:cstheme="minorBidi"/>
          <w:sz w:val="24"/>
          <w:szCs w:val="24"/>
          <w:lang w:bidi="he-IL"/>
        </w:rPr>
        <w:t xml:space="preserve">Hibernate </w:t>
      </w:r>
      <w:proofErr w:type="spellStart"/>
      <w:r w:rsidRPr="00C17DA4">
        <w:rPr>
          <w:rFonts w:asciiTheme="minorBidi" w:eastAsia="Arial" w:hAnsiTheme="minorBidi" w:cstheme="minorBidi"/>
          <w:sz w:val="24"/>
          <w:szCs w:val="24"/>
          <w:lang w:bidi="he-IL"/>
        </w:rPr>
        <w:t>ddl</w:t>
      </w:r>
      <w:proofErr w:type="spellEnd"/>
      <w:r w:rsidRPr="00C17DA4">
        <w:rPr>
          <w:rFonts w:asciiTheme="minorBidi" w:eastAsia="Arial" w:hAnsiTheme="minorBidi" w:cstheme="minorBidi"/>
          <w:sz w:val="24"/>
          <w:szCs w:val="24"/>
          <w:lang w:bidi="he-IL"/>
        </w:rPr>
        <w:t xml:space="preserve"> auto (create, create-drop, update)</w:t>
      </w:r>
    </w:p>
    <w:p w:rsidR="0026724C" w:rsidRPr="000072E0" w:rsidRDefault="0026724C" w:rsidP="003C1561">
      <w:pPr>
        <w:pStyle w:val="ListParagraph"/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proofErr w:type="spellStart"/>
      <w:proofErr w:type="gramStart"/>
      <w:r w:rsidRPr="00C17DA4">
        <w:rPr>
          <w:rFonts w:asciiTheme="minorBidi" w:eastAsia="Arial" w:hAnsiTheme="minorBidi" w:cstheme="minorBidi"/>
          <w:sz w:val="24"/>
          <w:szCs w:val="24"/>
          <w:lang w:bidi="he-IL"/>
        </w:rPr>
        <w:t>spring.jpa.hibernate.ddl</w:t>
      </w:r>
      <w:proofErr w:type="spellEnd"/>
      <w:r w:rsidRPr="00C17DA4">
        <w:rPr>
          <w:rFonts w:asciiTheme="minorBidi" w:eastAsia="Arial" w:hAnsiTheme="minorBidi" w:cstheme="minorBidi"/>
          <w:sz w:val="24"/>
          <w:szCs w:val="24"/>
          <w:lang w:bidi="he-IL"/>
        </w:rPr>
        <w:t>-auto</w:t>
      </w:r>
      <w:proofErr w:type="gramEnd"/>
      <w:r w:rsidRPr="00C17DA4">
        <w:rPr>
          <w:rFonts w:asciiTheme="minorBidi" w:eastAsia="Arial" w:hAnsiTheme="minorBidi" w:cstheme="minorBidi"/>
          <w:sz w:val="24"/>
          <w:szCs w:val="24"/>
          <w:lang w:bidi="he-IL"/>
        </w:rPr>
        <w:t xml:space="preserve"> = update</w:t>
      </w:r>
    </w:p>
    <w:p w:rsidR="0026724C" w:rsidRPr="000072E0" w:rsidRDefault="0026724C" w:rsidP="003C1561">
      <w:pPr>
        <w:pStyle w:val="ListParagraph"/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26724C" w:rsidRDefault="0026724C" w:rsidP="003C1561">
      <w:pPr>
        <w:pStyle w:val="ListParagraph"/>
        <w:numPr>
          <w:ilvl w:val="0"/>
          <w:numId w:val="8"/>
        </w:num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כפתור ימיני על קובץ </w:t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 xml:space="preserve">pom.xml 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      </w:t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run-as maven install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.</w:t>
      </w:r>
    </w:p>
    <w:p w:rsidR="00A00C33" w:rsidRPr="000072E0" w:rsidRDefault="00A00C33" w:rsidP="00A00C33">
      <w:pPr>
        <w:pStyle w:val="ListParagraph"/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</w:p>
    <w:p w:rsidR="0026724C" w:rsidRPr="000072E0" w:rsidRDefault="0026724C" w:rsidP="003C1561">
      <w:pPr>
        <w:pStyle w:val="ListParagraph"/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  <w:r w:rsidRPr="000072E0">
        <w:rPr>
          <w:rFonts w:asciiTheme="minorBidi" w:eastAsia="Arial" w:hAnsiTheme="minorBidi" w:cstheme="minorBidi"/>
          <w:noProof/>
          <w:sz w:val="24"/>
          <w:szCs w:val="24"/>
          <w:lang w:bidi="he-IL"/>
        </w:rPr>
        <w:drawing>
          <wp:inline distT="0" distB="0" distL="0" distR="0" wp14:anchorId="17764FFE" wp14:editId="12C70DD2">
            <wp:extent cx="4874150" cy="2744844"/>
            <wp:effectExtent l="0" t="0" r="3175" b="0"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57" cy="2752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24C" w:rsidRPr="000072E0" w:rsidRDefault="0026724C" w:rsidP="003C1561">
      <w:pPr>
        <w:pStyle w:val="ListParagraph"/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26724C" w:rsidRPr="000072E0" w:rsidRDefault="0026724C" w:rsidP="003C1561">
      <w:pPr>
        <w:pStyle w:val="ListParagraph"/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26724C" w:rsidRPr="000072E0" w:rsidRDefault="0026724C" w:rsidP="003C1561">
      <w:pPr>
        <w:pStyle w:val="ListParagraph"/>
        <w:numPr>
          <w:ilvl w:val="0"/>
          <w:numId w:val="8"/>
        </w:num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עמוד על קובץ </w:t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 xml:space="preserve">Pom.xml 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 כפתור ימיני ובחר </w:t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maven build</w:t>
      </w:r>
    </w:p>
    <w:p w:rsidR="0026724C" w:rsidRPr="000072E0" w:rsidRDefault="0026724C" w:rsidP="003C1561">
      <w:pPr>
        <w:pStyle w:val="ListParagraph"/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</w:p>
    <w:p w:rsidR="0026724C" w:rsidRPr="000072E0" w:rsidRDefault="0026724C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noProof/>
          <w:sz w:val="24"/>
          <w:szCs w:val="24"/>
          <w:lang w:bidi="he-IL"/>
        </w:rPr>
        <w:drawing>
          <wp:inline distT="0" distB="0" distL="0" distR="0" wp14:anchorId="39EEBEFE" wp14:editId="51BDC579">
            <wp:extent cx="5085590" cy="2250219"/>
            <wp:effectExtent l="0" t="0" r="1270" b="0"/>
            <wp:docPr id="385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283" cy="225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24C" w:rsidRPr="000072E0" w:rsidRDefault="0026724C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26724C" w:rsidRPr="000072E0" w:rsidRDefault="0026724C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26724C" w:rsidRPr="000072E0" w:rsidRDefault="0026724C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noProof/>
          <w:sz w:val="24"/>
          <w:szCs w:val="24"/>
          <w:lang w:bidi="he-IL"/>
        </w:rPr>
        <w:lastRenderedPageBreak/>
        <w:drawing>
          <wp:inline distT="0" distB="0" distL="0" distR="0" wp14:anchorId="0BA95E59" wp14:editId="20F648AC">
            <wp:extent cx="4855511" cy="3442915"/>
            <wp:effectExtent l="0" t="0" r="2540" b="5715"/>
            <wp:docPr id="386" name="Picture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826" cy="344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24C" w:rsidRPr="000072E0" w:rsidRDefault="0026724C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26724C" w:rsidRPr="000072E0" w:rsidRDefault="0026724C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26724C" w:rsidRPr="000072E0" w:rsidRDefault="0026724C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בשדה </w:t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goals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רשום </w:t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package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 ולחץ על כפתור </w:t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RUN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.</w:t>
      </w:r>
    </w:p>
    <w:p w:rsidR="0026724C" w:rsidRPr="000072E0" w:rsidRDefault="0026724C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26724C" w:rsidRPr="000072E0" w:rsidRDefault="0026724C" w:rsidP="003C1561">
      <w:pPr>
        <w:pStyle w:val="ListParagraph"/>
        <w:numPr>
          <w:ilvl w:val="0"/>
          <w:numId w:val="8"/>
        </w:num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עתה תחת תיקיית </w:t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target</w:t>
      </w:r>
      <w:r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</w:t>
      </w:r>
      <w:r>
        <w:rPr>
          <w:rFonts w:asciiTheme="minorBidi" w:eastAsia="Arial" w:hAnsiTheme="minorBidi" w:cstheme="minorBidi" w:hint="cs"/>
          <w:sz w:val="24"/>
          <w:szCs w:val="24"/>
          <w:rtl/>
          <w:lang w:bidi="he-IL"/>
        </w:rPr>
        <w:t>ת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ווצר קובץ מסוג </w:t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WAR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שאותו נרצה להריץ . נפתח חלון </w:t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command prompt window</w:t>
      </w:r>
    </w:p>
    <w:p w:rsidR="0026724C" w:rsidRPr="000072E0" w:rsidRDefault="0026724C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26724C" w:rsidRPr="000072E0" w:rsidRDefault="0026724C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26724C" w:rsidRPr="000072E0" w:rsidRDefault="0026724C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noProof/>
          <w:sz w:val="24"/>
          <w:szCs w:val="24"/>
          <w:lang w:bidi="he-IL"/>
        </w:rPr>
        <w:drawing>
          <wp:inline distT="0" distB="0" distL="0" distR="0" wp14:anchorId="27CA8DAE" wp14:editId="47640C5A">
            <wp:extent cx="4513580" cy="2611975"/>
            <wp:effectExtent l="0" t="0" r="1270" b="0"/>
            <wp:docPr id="387" name="Pictur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426" cy="261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24C" w:rsidRPr="000072E0" w:rsidRDefault="0026724C" w:rsidP="003C1561">
      <w:pPr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26724C" w:rsidRPr="000072E0" w:rsidRDefault="0026724C" w:rsidP="003C1561">
      <w:pPr>
        <w:pStyle w:val="ListParagraph"/>
        <w:numPr>
          <w:ilvl w:val="0"/>
          <w:numId w:val="8"/>
        </w:num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נשנה את מיקום התיקייה לתיקיית </w:t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Target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  שבה נבנה קובץ ה- </w:t>
      </w:r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WAR</w:t>
      </w: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.</w:t>
      </w:r>
    </w:p>
    <w:p w:rsidR="0026724C" w:rsidRPr="000072E0" w:rsidRDefault="0026724C" w:rsidP="003C1561">
      <w:pPr>
        <w:pStyle w:val="ListParagraph"/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lastRenderedPageBreak/>
        <w:br/>
      </w:r>
      <w:r w:rsidRPr="000072E0">
        <w:rPr>
          <w:rFonts w:asciiTheme="minorBidi" w:eastAsia="Arial" w:hAnsiTheme="minorBidi" w:cstheme="minorBidi"/>
          <w:noProof/>
          <w:sz w:val="24"/>
          <w:szCs w:val="24"/>
          <w:lang w:bidi="he-IL"/>
        </w:rPr>
        <w:drawing>
          <wp:inline distT="0" distB="0" distL="0" distR="0" wp14:anchorId="380A2ED9" wp14:editId="79B40622">
            <wp:extent cx="4629150" cy="2362200"/>
            <wp:effectExtent l="0" t="0" r="0" b="0"/>
            <wp:docPr id="388" name="Picture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24C" w:rsidRPr="000072E0" w:rsidRDefault="0026724C" w:rsidP="003C1561">
      <w:pPr>
        <w:bidi/>
        <w:ind w:left="360"/>
        <w:rPr>
          <w:rFonts w:asciiTheme="minorBidi" w:eastAsia="Arial" w:hAnsiTheme="minorBidi" w:cstheme="minorBidi"/>
          <w:noProof/>
          <w:sz w:val="24"/>
          <w:szCs w:val="24"/>
          <w:rtl/>
          <w:lang w:bidi="he-IL"/>
        </w:rPr>
      </w:pPr>
    </w:p>
    <w:p w:rsidR="0026724C" w:rsidRPr="000072E0" w:rsidRDefault="0026724C" w:rsidP="003C1561">
      <w:pPr>
        <w:bidi/>
        <w:ind w:left="360"/>
        <w:rPr>
          <w:rFonts w:asciiTheme="minorBidi" w:eastAsia="Arial" w:hAnsiTheme="minorBidi" w:cstheme="minorBidi"/>
          <w:noProof/>
          <w:sz w:val="24"/>
          <w:szCs w:val="24"/>
          <w:rtl/>
          <w:lang w:bidi="he-IL"/>
        </w:rPr>
      </w:pPr>
    </w:p>
    <w:p w:rsidR="0026724C" w:rsidRPr="000072E0" w:rsidRDefault="0026724C" w:rsidP="003C1561">
      <w:pPr>
        <w:bidi/>
        <w:ind w:left="360"/>
        <w:rPr>
          <w:rFonts w:asciiTheme="minorBidi" w:eastAsia="Arial" w:hAnsiTheme="minorBidi" w:cstheme="minorBidi"/>
          <w:noProof/>
          <w:sz w:val="24"/>
          <w:szCs w:val="24"/>
          <w:rtl/>
          <w:lang w:bidi="he-IL"/>
        </w:rPr>
      </w:pPr>
    </w:p>
    <w:p w:rsidR="0026724C" w:rsidRPr="000072E0" w:rsidRDefault="0026724C" w:rsidP="003C1561">
      <w:pPr>
        <w:bidi/>
        <w:ind w:left="360"/>
        <w:rPr>
          <w:rFonts w:asciiTheme="minorBidi" w:eastAsia="Arial" w:hAnsiTheme="minorBidi" w:cstheme="minorBidi"/>
          <w:noProof/>
          <w:sz w:val="24"/>
          <w:szCs w:val="24"/>
          <w:rtl/>
          <w:lang w:bidi="he-IL"/>
        </w:rPr>
      </w:pPr>
    </w:p>
    <w:p w:rsidR="0026724C" w:rsidRPr="000072E0" w:rsidRDefault="0026724C" w:rsidP="003C1561">
      <w:pPr>
        <w:bidi/>
        <w:ind w:left="360"/>
        <w:rPr>
          <w:rFonts w:asciiTheme="minorBidi" w:eastAsia="Arial" w:hAnsiTheme="minorBidi" w:cstheme="minorBidi"/>
          <w:noProof/>
          <w:sz w:val="24"/>
          <w:szCs w:val="24"/>
          <w:rtl/>
          <w:lang w:bidi="he-IL"/>
        </w:rPr>
      </w:pPr>
    </w:p>
    <w:p w:rsidR="0026724C" w:rsidRPr="000072E0" w:rsidRDefault="0026724C" w:rsidP="003C1561">
      <w:pPr>
        <w:pStyle w:val="ListParagraph"/>
        <w:numPr>
          <w:ilvl w:val="0"/>
          <w:numId w:val="8"/>
        </w:num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 xml:space="preserve"> נריץ את הפרוייקט בעזרת הפקודה:</w:t>
      </w:r>
    </w:p>
    <w:p w:rsidR="0026724C" w:rsidRPr="000072E0" w:rsidRDefault="0026724C" w:rsidP="003C1561">
      <w:pPr>
        <w:pStyle w:val="ListParagraph"/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26724C" w:rsidRPr="000072E0" w:rsidRDefault="0026724C" w:rsidP="003C1561">
      <w:pPr>
        <w:pStyle w:val="ListParagraph"/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proofErr w:type="gramStart"/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>java</w:t>
      </w:r>
      <w:proofErr w:type="gramEnd"/>
      <w:r w:rsidRPr="000072E0">
        <w:rPr>
          <w:rFonts w:asciiTheme="minorBidi" w:eastAsia="Arial" w:hAnsiTheme="minorBidi" w:cstheme="minorBidi"/>
          <w:sz w:val="24"/>
          <w:szCs w:val="24"/>
          <w:lang w:bidi="he-IL"/>
        </w:rPr>
        <w:t xml:space="preserve"> -jar c:\github\IBDB\target\ibdb-0.0.1-SNAPSHOT.war</w:t>
      </w:r>
    </w:p>
    <w:p w:rsidR="0026724C" w:rsidRPr="000072E0" w:rsidRDefault="0026724C" w:rsidP="003C1561">
      <w:pPr>
        <w:pStyle w:val="ListParagraph"/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26724C" w:rsidRPr="000072E0" w:rsidRDefault="0026724C" w:rsidP="003C1561">
      <w:pPr>
        <w:pStyle w:val="ListParagraph"/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26724C" w:rsidRPr="000072E0" w:rsidRDefault="0026724C" w:rsidP="003C1561">
      <w:pPr>
        <w:pStyle w:val="ListParagraph"/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noProof/>
          <w:sz w:val="24"/>
          <w:szCs w:val="24"/>
          <w:lang w:bidi="he-IL"/>
        </w:rPr>
        <w:drawing>
          <wp:inline distT="0" distB="0" distL="0" distR="0" wp14:anchorId="0A5C3540" wp14:editId="0E738523">
            <wp:extent cx="5029200" cy="2279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24C" w:rsidRPr="000072E0" w:rsidRDefault="0026724C" w:rsidP="003C1561">
      <w:pPr>
        <w:pStyle w:val="ListParagraph"/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26724C" w:rsidRPr="000072E0" w:rsidRDefault="0026724C" w:rsidP="003C1561">
      <w:pPr>
        <w:pStyle w:val="ListParagraph"/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26724C" w:rsidRPr="000072E0" w:rsidRDefault="0026724C" w:rsidP="003C1561">
      <w:pPr>
        <w:pStyle w:val="ListParagraph"/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26724C" w:rsidRPr="000072E0" w:rsidRDefault="0026724C" w:rsidP="003C1561">
      <w:pPr>
        <w:pStyle w:val="ListParagraph"/>
        <w:numPr>
          <w:ilvl w:val="0"/>
          <w:numId w:val="8"/>
        </w:num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בסיום הפעולה כל שנישאר לעשות הינו לגלוש לאתר בכתובת 127.0.0.1:8080</w:t>
      </w:r>
    </w:p>
    <w:p w:rsidR="0026724C" w:rsidRPr="000072E0" w:rsidRDefault="0026724C" w:rsidP="003C1561">
      <w:pPr>
        <w:pStyle w:val="ListParagraph"/>
        <w:bidi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  <w:r w:rsidRPr="000072E0">
        <w:rPr>
          <w:rFonts w:asciiTheme="minorBidi" w:eastAsia="Arial" w:hAnsiTheme="minorBidi" w:cstheme="minorBidi"/>
          <w:sz w:val="24"/>
          <w:szCs w:val="24"/>
          <w:rtl/>
          <w:lang w:bidi="he-IL"/>
        </w:rPr>
        <w:t>בדף ראשון יש ליצור משתמש או להתחבר עם משתמש קיים.</w:t>
      </w:r>
    </w:p>
    <w:p w:rsidR="0026724C" w:rsidRPr="000072E0" w:rsidRDefault="0026724C" w:rsidP="003C1561">
      <w:pPr>
        <w:pStyle w:val="ListParagraph"/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</w:p>
    <w:p w:rsidR="00F70222" w:rsidRPr="0026724C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Default="00F70222" w:rsidP="003C1561">
      <w:pPr>
        <w:bidi/>
        <w:ind w:left="360"/>
        <w:rPr>
          <w:rFonts w:asciiTheme="minorBidi" w:eastAsia="Arial" w:hAnsiTheme="minorBidi" w:cstheme="minorBidi"/>
          <w:sz w:val="24"/>
          <w:szCs w:val="24"/>
          <w:rtl/>
          <w:lang w:bidi="he-IL"/>
        </w:rPr>
      </w:pPr>
    </w:p>
    <w:p w:rsidR="00F70222" w:rsidRPr="000072E0" w:rsidRDefault="00F70222" w:rsidP="00A00C33">
      <w:pPr>
        <w:bidi/>
        <w:rPr>
          <w:rFonts w:asciiTheme="minorBidi" w:eastAsia="Arial" w:hAnsiTheme="minorBidi" w:cstheme="minorBidi"/>
          <w:sz w:val="24"/>
          <w:szCs w:val="24"/>
          <w:lang w:bidi="he-IL"/>
        </w:rPr>
      </w:pPr>
    </w:p>
    <w:sectPr w:rsidR="00F70222" w:rsidRPr="000072E0" w:rsidSect="00A00C33">
      <w:footerReference w:type="default" r:id="rId46"/>
      <w:type w:val="continuous"/>
      <w:pgSz w:w="11920" w:h="16840"/>
      <w:pgMar w:top="1440" w:right="1797" w:bottom="1440" w:left="1797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595B" w:rsidRDefault="00E8595B">
      <w:r>
        <w:separator/>
      </w:r>
    </w:p>
  </w:endnote>
  <w:endnote w:type="continuationSeparator" w:id="0">
    <w:p w:rsidR="00E8595B" w:rsidRDefault="00E859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3BE5" w:rsidRDefault="00BB3BE5">
    <w:pPr>
      <w:spacing w:line="200" w:lineRule="exact"/>
    </w:pPr>
    <w:r>
      <w:rPr>
        <w:noProof/>
        <w:lang w:bidi="he-IL"/>
      </w:rPr>
      <mc:AlternateContent>
        <mc:Choice Requires="wps">
          <w:drawing>
            <wp:anchor distT="0" distB="0" distL="114300" distR="114300" simplePos="0" relativeHeight="503314754" behindDoc="1" locked="0" layoutInCell="1" allowOverlap="1" wp14:anchorId="71941FBC" wp14:editId="5A9270B2">
              <wp:simplePos x="0" y="0"/>
              <wp:positionH relativeFrom="page">
                <wp:posOffset>3679825</wp:posOffset>
              </wp:positionH>
              <wp:positionV relativeFrom="page">
                <wp:posOffset>9916795</wp:posOffset>
              </wp:positionV>
              <wp:extent cx="206375" cy="165735"/>
              <wp:effectExtent l="3175" t="1270" r="0" b="4445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63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B3BE5" w:rsidRDefault="00BB3BE5">
                          <w:pPr>
                            <w:spacing w:line="240" w:lineRule="exact"/>
                            <w:ind w:left="40"/>
                            <w:rPr>
                              <w:rFonts w:ascii="Arial" w:eastAsia="Arial" w:hAnsi="Arial" w:cs="Arial"/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 w:eastAsia="Arial" w:hAnsi="Arial" w:cs="Arial"/>
                              <w:sz w:val="22"/>
                              <w:szCs w:val="2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F189E">
                            <w:rPr>
                              <w:rFonts w:ascii="Arial" w:eastAsia="Arial" w:hAnsi="Arial" w:cs="Arial"/>
                              <w:noProof/>
                              <w:sz w:val="22"/>
                              <w:szCs w:val="22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89.75pt;margin-top:780.85pt;width:16.25pt;height:13.05pt;z-index:-172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4YkrAIAAKg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" filled="f" stroked="f">
              <v:textbox inset="0,0,0,0">
                <w:txbxContent>
                  <w:p w:rsidR="00BB3BE5" w:rsidRDefault="00BB3BE5">
                    <w:pPr>
                      <w:spacing w:line="240" w:lineRule="exact"/>
                      <w:ind w:left="40"/>
                      <w:rPr>
                        <w:rFonts w:ascii="Arial" w:eastAsia="Arial" w:hAnsi="Arial" w:cs="Arial"/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rPr>
                        <w:rFonts w:ascii="Arial" w:eastAsia="Arial" w:hAnsi="Arial" w:cs="Arial"/>
                        <w:sz w:val="22"/>
                        <w:szCs w:val="2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F189E">
                      <w:rPr>
                        <w:rFonts w:ascii="Arial" w:eastAsia="Arial" w:hAnsi="Arial" w:cs="Arial"/>
                        <w:noProof/>
                        <w:sz w:val="22"/>
                        <w:szCs w:val="22"/>
                      </w:rP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595B" w:rsidRDefault="00E8595B">
      <w:r>
        <w:separator/>
      </w:r>
    </w:p>
  </w:footnote>
  <w:footnote w:type="continuationSeparator" w:id="0">
    <w:p w:rsidR="00E8595B" w:rsidRDefault="00E859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43FB6"/>
    <w:multiLevelType w:val="multilevel"/>
    <w:tmpl w:val="D6C27076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0AA76785"/>
    <w:multiLevelType w:val="multilevel"/>
    <w:tmpl w:val="406A76C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0CEB47A9"/>
    <w:multiLevelType w:val="hybridMultilevel"/>
    <w:tmpl w:val="D6F4C7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4B32FC"/>
    <w:multiLevelType w:val="hybridMultilevel"/>
    <w:tmpl w:val="095A1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120651"/>
    <w:multiLevelType w:val="hybridMultilevel"/>
    <w:tmpl w:val="FA96E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837266"/>
    <w:multiLevelType w:val="hybridMultilevel"/>
    <w:tmpl w:val="78CE0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D017456"/>
    <w:multiLevelType w:val="hybridMultilevel"/>
    <w:tmpl w:val="EE0615A0"/>
    <w:lvl w:ilvl="0" w:tplc="884EBA20">
      <w:numFmt w:val="bullet"/>
      <w:lvlText w:val="-"/>
      <w:lvlJc w:val="left"/>
      <w:pPr>
        <w:ind w:left="108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65D43C37"/>
    <w:multiLevelType w:val="hybridMultilevel"/>
    <w:tmpl w:val="AA669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BAB3DEC"/>
    <w:multiLevelType w:val="multilevel"/>
    <w:tmpl w:val="795428C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>
    <w:nsid w:val="74ED6F68"/>
    <w:multiLevelType w:val="hybridMultilevel"/>
    <w:tmpl w:val="CAD630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4"/>
  </w:num>
  <w:num w:numId="5">
    <w:abstractNumId w:val="3"/>
  </w:num>
  <w:num w:numId="6">
    <w:abstractNumId w:val="2"/>
  </w:num>
  <w:num w:numId="7">
    <w:abstractNumId w:val="6"/>
  </w:num>
  <w:num w:numId="8">
    <w:abstractNumId w:val="9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5D46"/>
    <w:rsid w:val="000072E0"/>
    <w:rsid w:val="00011919"/>
    <w:rsid w:val="00035C7F"/>
    <w:rsid w:val="000431BF"/>
    <w:rsid w:val="00077097"/>
    <w:rsid w:val="000B5D4D"/>
    <w:rsid w:val="000C5567"/>
    <w:rsid w:val="000D782E"/>
    <w:rsid w:val="000E7025"/>
    <w:rsid w:val="001050F3"/>
    <w:rsid w:val="0010678F"/>
    <w:rsid w:val="00131863"/>
    <w:rsid w:val="00145AA2"/>
    <w:rsid w:val="00192C62"/>
    <w:rsid w:val="002571FA"/>
    <w:rsid w:val="00264036"/>
    <w:rsid w:val="0026724C"/>
    <w:rsid w:val="00273650"/>
    <w:rsid w:val="002F2CD4"/>
    <w:rsid w:val="00301F46"/>
    <w:rsid w:val="003166C2"/>
    <w:rsid w:val="003717A8"/>
    <w:rsid w:val="00394A4F"/>
    <w:rsid w:val="003A667C"/>
    <w:rsid w:val="003C1561"/>
    <w:rsid w:val="003D770E"/>
    <w:rsid w:val="003F14A2"/>
    <w:rsid w:val="003F7456"/>
    <w:rsid w:val="004011DF"/>
    <w:rsid w:val="00437B0E"/>
    <w:rsid w:val="00480152"/>
    <w:rsid w:val="00482F3E"/>
    <w:rsid w:val="004B5B50"/>
    <w:rsid w:val="004F1402"/>
    <w:rsid w:val="004F7F3E"/>
    <w:rsid w:val="005539AC"/>
    <w:rsid w:val="005579AB"/>
    <w:rsid w:val="00571BD8"/>
    <w:rsid w:val="005A217A"/>
    <w:rsid w:val="005C7053"/>
    <w:rsid w:val="005F10F4"/>
    <w:rsid w:val="005F5D46"/>
    <w:rsid w:val="00646823"/>
    <w:rsid w:val="00647752"/>
    <w:rsid w:val="006E0053"/>
    <w:rsid w:val="006E27D5"/>
    <w:rsid w:val="006F189E"/>
    <w:rsid w:val="006F70EF"/>
    <w:rsid w:val="00700015"/>
    <w:rsid w:val="007153FD"/>
    <w:rsid w:val="007824E5"/>
    <w:rsid w:val="00791022"/>
    <w:rsid w:val="007A4E3A"/>
    <w:rsid w:val="007E05AA"/>
    <w:rsid w:val="007E1FD9"/>
    <w:rsid w:val="0080125C"/>
    <w:rsid w:val="00841BDB"/>
    <w:rsid w:val="008661D6"/>
    <w:rsid w:val="0087572C"/>
    <w:rsid w:val="008B0C12"/>
    <w:rsid w:val="008E2540"/>
    <w:rsid w:val="00901AFF"/>
    <w:rsid w:val="00915223"/>
    <w:rsid w:val="00950849"/>
    <w:rsid w:val="00954784"/>
    <w:rsid w:val="00986B64"/>
    <w:rsid w:val="00987DCA"/>
    <w:rsid w:val="00992F56"/>
    <w:rsid w:val="009D3CC4"/>
    <w:rsid w:val="009D3E4A"/>
    <w:rsid w:val="009E2EBB"/>
    <w:rsid w:val="00A00C33"/>
    <w:rsid w:val="00A11A95"/>
    <w:rsid w:val="00A511C4"/>
    <w:rsid w:val="00A75E6A"/>
    <w:rsid w:val="00AE0602"/>
    <w:rsid w:val="00B6685C"/>
    <w:rsid w:val="00BB3BE5"/>
    <w:rsid w:val="00BE7846"/>
    <w:rsid w:val="00C17DA4"/>
    <w:rsid w:val="00C3144C"/>
    <w:rsid w:val="00C42FEF"/>
    <w:rsid w:val="00C436E8"/>
    <w:rsid w:val="00C5569B"/>
    <w:rsid w:val="00C72BC6"/>
    <w:rsid w:val="00C72F75"/>
    <w:rsid w:val="00C75C50"/>
    <w:rsid w:val="00C77BB3"/>
    <w:rsid w:val="00C84BEC"/>
    <w:rsid w:val="00CC14BA"/>
    <w:rsid w:val="00D21A49"/>
    <w:rsid w:val="00D3799C"/>
    <w:rsid w:val="00D40BB2"/>
    <w:rsid w:val="00D751AA"/>
    <w:rsid w:val="00D93DF4"/>
    <w:rsid w:val="00DB0908"/>
    <w:rsid w:val="00DB2B40"/>
    <w:rsid w:val="00DC1EC9"/>
    <w:rsid w:val="00DC335A"/>
    <w:rsid w:val="00DD6DFA"/>
    <w:rsid w:val="00E126B7"/>
    <w:rsid w:val="00E8595B"/>
    <w:rsid w:val="00EC07B6"/>
    <w:rsid w:val="00EC7C69"/>
    <w:rsid w:val="00F427EA"/>
    <w:rsid w:val="00F70222"/>
    <w:rsid w:val="00F718AD"/>
    <w:rsid w:val="00F7332A"/>
    <w:rsid w:val="00FC0932"/>
    <w:rsid w:val="00FD2BE1"/>
    <w:rsid w:val="00FF5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character" w:customStyle="1" w:styleId="apple-converted-space">
    <w:name w:val="apple-converted-space"/>
    <w:basedOn w:val="DefaultParagraphFont"/>
    <w:rsid w:val="000431BF"/>
  </w:style>
  <w:style w:type="character" w:styleId="Hyperlink">
    <w:name w:val="Hyperlink"/>
    <w:basedOn w:val="DefaultParagraphFont"/>
    <w:uiPriority w:val="99"/>
    <w:unhideWhenUsed/>
    <w:rsid w:val="000431B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E2E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A217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217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D3E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50849"/>
    <w:pPr>
      <w:spacing w:before="100" w:beforeAutospacing="1" w:after="100" w:afterAutospacing="1"/>
    </w:pPr>
    <w:rPr>
      <w:rFonts w:eastAsiaTheme="minorEastAsia"/>
      <w:sz w:val="24"/>
      <w:szCs w:val="24"/>
      <w:lang w:bidi="he-IL"/>
    </w:rPr>
  </w:style>
  <w:style w:type="character" w:styleId="CommentReference">
    <w:name w:val="annotation reference"/>
    <w:basedOn w:val="DefaultParagraphFont"/>
    <w:uiPriority w:val="99"/>
    <w:semiHidden/>
    <w:unhideWhenUsed/>
    <w:rsid w:val="005579AB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79AB"/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79AB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79AB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79AB"/>
    <w:rPr>
      <w:b/>
      <w:bCs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9D3CC4"/>
    <w:rPr>
      <w:color w:val="800080" w:themeColor="followedHyperlink"/>
      <w:u w:val="single"/>
    </w:rPr>
  </w:style>
  <w:style w:type="paragraph" w:styleId="BodyText">
    <w:name w:val="Body Text"/>
    <w:basedOn w:val="Normal"/>
    <w:link w:val="BodyTextChar"/>
    <w:rsid w:val="00841BDB"/>
    <w:pPr>
      <w:bidi/>
      <w:jc w:val="both"/>
    </w:pPr>
    <w:rPr>
      <w:sz w:val="24"/>
      <w:szCs w:val="24"/>
      <w:lang w:eastAsia="he-IL" w:bidi="he-IL"/>
    </w:rPr>
  </w:style>
  <w:style w:type="character" w:customStyle="1" w:styleId="BodyTextChar">
    <w:name w:val="Body Text Char"/>
    <w:basedOn w:val="DefaultParagraphFont"/>
    <w:link w:val="BodyText"/>
    <w:rsid w:val="00841BDB"/>
    <w:rPr>
      <w:sz w:val="24"/>
      <w:szCs w:val="24"/>
      <w:lang w:eastAsia="he-IL" w:bidi="he-IL"/>
    </w:rPr>
  </w:style>
  <w:style w:type="paragraph" w:styleId="TOCHeading">
    <w:name w:val="TOC Heading"/>
    <w:basedOn w:val="Heading1"/>
    <w:next w:val="Normal"/>
    <w:uiPriority w:val="39"/>
    <w:unhideWhenUsed/>
    <w:qFormat/>
    <w:rsid w:val="003F14A2"/>
    <w:pPr>
      <w:keepLines/>
      <w:numPr>
        <w:numId w:val="0"/>
      </w:numPr>
      <w:spacing w:after="0" w:line="259" w:lineRule="auto"/>
      <w:outlineLvl w:val="9"/>
    </w:pPr>
    <w:rPr>
      <w:b w:val="0"/>
      <w:bCs w:val="0"/>
      <w:color w:val="365F91" w:themeColor="accent1" w:themeShade="BF"/>
      <w:kern w:val="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3BE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B3BE5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BB3BE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3B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3C1561"/>
    <w:pPr>
      <w:tabs>
        <w:tab w:val="left" w:pos="1540"/>
        <w:tab w:val="right" w:leader="dot" w:pos="10690"/>
      </w:tabs>
      <w:bidi/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B3BE5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B3BE5"/>
    <w:pPr>
      <w:spacing w:after="100"/>
      <w:ind w:left="4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character" w:customStyle="1" w:styleId="apple-converted-space">
    <w:name w:val="apple-converted-space"/>
    <w:basedOn w:val="DefaultParagraphFont"/>
    <w:rsid w:val="000431BF"/>
  </w:style>
  <w:style w:type="character" w:styleId="Hyperlink">
    <w:name w:val="Hyperlink"/>
    <w:basedOn w:val="DefaultParagraphFont"/>
    <w:uiPriority w:val="99"/>
    <w:unhideWhenUsed/>
    <w:rsid w:val="000431B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E2E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A217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217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D3E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50849"/>
    <w:pPr>
      <w:spacing w:before="100" w:beforeAutospacing="1" w:after="100" w:afterAutospacing="1"/>
    </w:pPr>
    <w:rPr>
      <w:rFonts w:eastAsiaTheme="minorEastAsia"/>
      <w:sz w:val="24"/>
      <w:szCs w:val="24"/>
      <w:lang w:bidi="he-IL"/>
    </w:rPr>
  </w:style>
  <w:style w:type="character" w:styleId="CommentReference">
    <w:name w:val="annotation reference"/>
    <w:basedOn w:val="DefaultParagraphFont"/>
    <w:uiPriority w:val="99"/>
    <w:semiHidden/>
    <w:unhideWhenUsed/>
    <w:rsid w:val="005579AB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79AB"/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79AB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79AB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79AB"/>
    <w:rPr>
      <w:b/>
      <w:bCs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9D3CC4"/>
    <w:rPr>
      <w:color w:val="800080" w:themeColor="followedHyperlink"/>
      <w:u w:val="single"/>
    </w:rPr>
  </w:style>
  <w:style w:type="paragraph" w:styleId="BodyText">
    <w:name w:val="Body Text"/>
    <w:basedOn w:val="Normal"/>
    <w:link w:val="BodyTextChar"/>
    <w:rsid w:val="00841BDB"/>
    <w:pPr>
      <w:bidi/>
      <w:jc w:val="both"/>
    </w:pPr>
    <w:rPr>
      <w:sz w:val="24"/>
      <w:szCs w:val="24"/>
      <w:lang w:eastAsia="he-IL" w:bidi="he-IL"/>
    </w:rPr>
  </w:style>
  <w:style w:type="character" w:customStyle="1" w:styleId="BodyTextChar">
    <w:name w:val="Body Text Char"/>
    <w:basedOn w:val="DefaultParagraphFont"/>
    <w:link w:val="BodyText"/>
    <w:rsid w:val="00841BDB"/>
    <w:rPr>
      <w:sz w:val="24"/>
      <w:szCs w:val="24"/>
      <w:lang w:eastAsia="he-IL" w:bidi="he-IL"/>
    </w:rPr>
  </w:style>
  <w:style w:type="paragraph" w:styleId="TOCHeading">
    <w:name w:val="TOC Heading"/>
    <w:basedOn w:val="Heading1"/>
    <w:next w:val="Normal"/>
    <w:uiPriority w:val="39"/>
    <w:unhideWhenUsed/>
    <w:qFormat/>
    <w:rsid w:val="003F14A2"/>
    <w:pPr>
      <w:keepLines/>
      <w:numPr>
        <w:numId w:val="0"/>
      </w:numPr>
      <w:spacing w:after="0" w:line="259" w:lineRule="auto"/>
      <w:outlineLvl w:val="9"/>
    </w:pPr>
    <w:rPr>
      <w:b w:val="0"/>
      <w:bCs w:val="0"/>
      <w:color w:val="365F91" w:themeColor="accent1" w:themeShade="BF"/>
      <w:kern w:val="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3BE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B3BE5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BB3BE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3B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3C1561"/>
    <w:pPr>
      <w:tabs>
        <w:tab w:val="left" w:pos="1540"/>
        <w:tab w:val="right" w:leader="dot" w:pos="10690"/>
      </w:tabs>
      <w:bidi/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B3BE5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B3BE5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31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4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2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1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9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9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7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2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31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0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2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96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4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8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6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1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8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1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6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9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3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he.wikipedia.org/wiki/%D7%99%D7%99%D7%A9%D7%95%D7%9D_%D7%A8%D7%A9%D7%AA" TargetMode="External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0.png"/><Relationship Id="rId42" Type="http://schemas.openxmlformats.org/officeDocument/2006/relationships/image" Target="media/image26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he.wikipedia.org/wiki/%D7%9E%D7%A4%D7%A8%D7%A9_(%D7%AA%D7%95%D7%9B%D7%A0%D7%94)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6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he.wikipedia.org/wiki/%D7%A9%D7%A4%D7%AA_%D7%AA%D7%92%D7%99%D7%95%D7%AA" TargetMode="External"/><Relationship Id="rId32" Type="http://schemas.openxmlformats.org/officeDocument/2006/relationships/image" Target="media/image18.png"/><Relationship Id="rId37" Type="http://schemas.openxmlformats.org/officeDocument/2006/relationships/hyperlink" Target="https://github.com/gulevy/IBDB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he.wikipedia.org/w/index.php?title=%D7%A9%D7%99%D7%A8%D7%95%D7%AA_%D7%90%D7%97%D7%A1%D7%95%D7%9F&amp;action=edit&amp;redlink=1" TargetMode="External"/><Relationship Id="rId36" Type="http://schemas.openxmlformats.org/officeDocument/2006/relationships/hyperlink" Target="https://spring.io/tools/st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jquery.com/" TargetMode="External"/><Relationship Id="rId30" Type="http://schemas.openxmlformats.org/officeDocument/2006/relationships/hyperlink" Target="http://www.w3schools.com/angular/angular_services.asp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6CDAFC-9CD3-46CD-8DB8-958203D87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23</Pages>
  <Words>3035</Words>
  <Characters>15180</Characters>
  <Application>Microsoft Office Word</Application>
  <DocSecurity>0</DocSecurity>
  <Lines>126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18179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Shimoni, Hadar</dc:creator>
  <cp:lastModifiedBy>Guy Levy -X (gulevy - SQLink at Cisco)</cp:lastModifiedBy>
  <cp:revision>5</cp:revision>
  <cp:lastPrinted>2016-06-08T11:06:00Z</cp:lastPrinted>
  <dcterms:created xsi:type="dcterms:W3CDTF">2016-06-08T10:54:00Z</dcterms:created>
  <dcterms:modified xsi:type="dcterms:W3CDTF">2016-06-08T21:19:00Z</dcterms:modified>
</cp:coreProperties>
</file>